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717E38" w:rsidRDefault="00440CE6">
      <w:pPr>
        <w:pStyle w:val="divdocumentdivname"/>
        <w:pBdr>
          <w:top w:val="single" w:sz="8" w:space="0" w:color="576D7B"/>
          <w:bottom w:val="single" w:sz="8" w:space="16" w:color="576D7B"/>
        </w:pBdr>
        <w:spacing w:line="800" w:lineRule="atLeast"/>
        <w:jc w:val="center"/>
        <w:rPr>
          <w:b/>
          <w:bCs/>
          <w:smallCaps/>
          <w:sz w:val="48"/>
          <w:szCs w:val="48"/>
        </w:rPr>
      </w:pPr>
      <w:proofErr w:type="spellStart"/>
      <w:r>
        <w:rPr>
          <w:rStyle w:val="span"/>
          <w:b/>
          <w:bCs/>
          <w:smallCaps/>
          <w:sz w:val="48"/>
          <w:szCs w:val="48"/>
        </w:rPr>
        <w:t>Shamila</w:t>
      </w:r>
      <w:proofErr w:type="spellEnd"/>
      <w:r>
        <w:rPr>
          <w:b/>
          <w:bCs/>
          <w:smallCaps/>
          <w:sz w:val="48"/>
          <w:szCs w:val="48"/>
        </w:rPr>
        <w:t xml:space="preserve"> </w:t>
      </w:r>
      <w:proofErr w:type="spellStart"/>
      <w:r>
        <w:rPr>
          <w:rStyle w:val="span"/>
          <w:b/>
          <w:bCs/>
          <w:smallCaps/>
          <w:sz w:val="48"/>
          <w:szCs w:val="48"/>
        </w:rPr>
        <w:t>Mosharraf</w:t>
      </w:r>
      <w:proofErr w:type="spellEnd"/>
    </w:p>
    <w:p w:rsidR="00717E38" w:rsidRDefault="00440CE6">
      <w:pPr>
        <w:pStyle w:val="divdocumentdivlowerborder"/>
        <w:spacing w:before="40"/>
      </w:pPr>
      <w:r>
        <w:t> </w:t>
      </w:r>
    </w:p>
    <w:p w:rsidR="00717E38" w:rsidRDefault="00440CE6">
      <w:pPr>
        <w:pStyle w:val="div"/>
        <w:spacing w:line="0" w:lineRule="atLeast"/>
        <w:rPr>
          <w:sz w:val="0"/>
          <w:szCs w:val="0"/>
        </w:rPr>
      </w:pPr>
      <w:r>
        <w:rPr>
          <w:sz w:val="0"/>
          <w:szCs w:val="0"/>
        </w:rPr>
        <w:t> </w:t>
      </w:r>
    </w:p>
    <w:p w:rsidR="00717E38" w:rsidRDefault="00440CE6">
      <w:pPr>
        <w:pStyle w:val="divaddress"/>
        <w:pBdr>
          <w:bottom w:val="none" w:sz="0" w:space="10" w:color="auto"/>
        </w:pBdr>
        <w:spacing w:before="200"/>
      </w:pPr>
      <w:r>
        <w:rPr>
          <w:rStyle w:val="span"/>
          <w:sz w:val="22"/>
          <w:szCs w:val="22"/>
        </w:rPr>
        <w:t>Santa Clara, CA</w:t>
      </w:r>
      <w:r>
        <w:rPr>
          <w:rStyle w:val="divdocumentdivaddressli"/>
        </w:rPr>
        <w:t xml:space="preserve"> </w:t>
      </w:r>
      <w:r>
        <w:rPr>
          <w:rStyle w:val="span"/>
          <w:sz w:val="22"/>
          <w:szCs w:val="22"/>
        </w:rPr>
        <w:t>95050</w:t>
      </w:r>
      <w:r>
        <w:rPr>
          <w:rStyle w:val="divdocumentdivaddressli"/>
        </w:rPr>
        <w:t xml:space="preserve"> </w:t>
      </w:r>
      <w:r>
        <w:rPr>
          <w:rStyle w:val="documentbullet"/>
          <w:sz w:val="22"/>
          <w:szCs w:val="22"/>
        </w:rPr>
        <w:t>♦</w:t>
      </w:r>
      <w:r>
        <w:rPr>
          <w:rStyle w:val="divdocumentdivaddressli"/>
        </w:rPr>
        <w:t xml:space="preserve"> </w:t>
      </w:r>
      <w:r>
        <w:rPr>
          <w:rStyle w:val="span"/>
          <w:sz w:val="22"/>
          <w:szCs w:val="22"/>
        </w:rPr>
        <w:t>(408) 466-5098</w:t>
      </w:r>
      <w:r>
        <w:t xml:space="preserve"> </w:t>
      </w:r>
      <w:r>
        <w:rPr>
          <w:rStyle w:val="documentbullet"/>
          <w:sz w:val="22"/>
          <w:szCs w:val="22"/>
        </w:rPr>
        <w:t>♦</w:t>
      </w:r>
      <w:r>
        <w:rPr>
          <w:rStyle w:val="divdocumentdivaddressli"/>
        </w:rPr>
        <w:t xml:space="preserve"> </w:t>
      </w:r>
      <w:r>
        <w:rPr>
          <w:rStyle w:val="span"/>
          <w:sz w:val="22"/>
          <w:szCs w:val="22"/>
        </w:rPr>
        <w:t>shamila.m09@gmail.com</w:t>
      </w:r>
      <w:r>
        <w:t xml:space="preserve"> </w:t>
      </w:r>
    </w:p>
    <w:p w:rsidR="00717E38" w:rsidRDefault="00440CE6">
      <w:pPr>
        <w:pStyle w:val="divdocumentdivheading"/>
        <w:tabs>
          <w:tab w:val="left" w:pos="3717"/>
          <w:tab w:val="left" w:pos="10760"/>
        </w:tabs>
        <w:spacing w:before="260" w:line="400" w:lineRule="atLeast"/>
        <w:jc w:val="center"/>
        <w:rPr>
          <w:smallCaps/>
        </w:rPr>
      </w:pPr>
      <w:r>
        <w:rPr>
          <w:smallCaps/>
        </w:rPr>
        <w:t xml:space="preserve"> </w:t>
      </w:r>
      <w:r>
        <w:rPr>
          <w:strike/>
          <w:color w:val="576D7B"/>
          <w:sz w:val="30"/>
        </w:rPr>
        <w:tab/>
      </w:r>
      <w:r>
        <w:rPr>
          <w:rStyle w:val="divdocumentdivsectiontitle"/>
          <w:smallCaps/>
          <w:shd w:val="clear" w:color="auto" w:fill="FFFFFF"/>
        </w:rPr>
        <w:t xml:space="preserve">   Professional Summary   </w:t>
      </w:r>
      <w:r>
        <w:rPr>
          <w:strike/>
          <w:color w:val="576D7B"/>
          <w:sz w:val="30"/>
        </w:rPr>
        <w:tab/>
      </w:r>
    </w:p>
    <w:p w:rsidR="00717E38" w:rsidRDefault="00440CE6">
      <w:pPr>
        <w:pStyle w:val="p"/>
        <w:spacing w:line="400" w:lineRule="atLeast"/>
      </w:pPr>
      <w:r>
        <w:t xml:space="preserve">Full stack developer with expertise in MEAN stack, as well as backend development of API and RESTful services.  Designed and developed new websites and web applications from the ground up as well as maintained and rehabilitated existing sites, according to pre-defined client centric specifications.  Thrived in a Scrum team environment to redesign a </w:t>
      </w:r>
      <w:proofErr w:type="spellStart"/>
      <w:r>
        <w:t>non profit's</w:t>
      </w:r>
      <w:proofErr w:type="spellEnd"/>
      <w:r>
        <w:t xml:space="preserve"> webpage in an effort to increase customer satisfaction and improve user experience. Dedicated to constantly improving tools and infrastructure to maximize productivity, minimize system downtime and quickly respond to the changing needs of the business.</w:t>
      </w:r>
    </w:p>
    <w:p w:rsidR="00717E38" w:rsidRDefault="00440CE6">
      <w:pPr>
        <w:pStyle w:val="divdocumentdivheading"/>
        <w:tabs>
          <w:tab w:val="left" w:pos="4853"/>
          <w:tab w:val="left" w:pos="10760"/>
        </w:tabs>
        <w:spacing w:before="260" w:line="400" w:lineRule="atLeast"/>
        <w:jc w:val="center"/>
        <w:rPr>
          <w:smallCaps/>
        </w:rPr>
      </w:pPr>
      <w:r>
        <w:rPr>
          <w:smallCaps/>
        </w:rPr>
        <w:t xml:space="preserve"> </w:t>
      </w:r>
      <w:r>
        <w:rPr>
          <w:strike/>
          <w:color w:val="576D7B"/>
          <w:sz w:val="30"/>
        </w:rPr>
        <w:tab/>
      </w:r>
      <w:r>
        <w:rPr>
          <w:rStyle w:val="divdocumentdivsectiontitle"/>
          <w:smallCaps/>
          <w:shd w:val="clear" w:color="auto" w:fill="FFFFFF"/>
        </w:rPr>
        <w:t xml:space="preserve">   Skills   </w:t>
      </w:r>
      <w:r>
        <w:rPr>
          <w:strike/>
          <w:color w:val="576D7B"/>
          <w:sz w:val="30"/>
        </w:rPr>
        <w:tab/>
      </w:r>
    </w:p>
    <w:tbl>
      <w:tblPr>
        <w:tblStyle w:val="divdocumenttable"/>
        <w:tblW w:w="0" w:type="auto"/>
        <w:tblInd w:w="5" w:type="dxa"/>
        <w:tblLayout w:type="fixed"/>
        <w:tblCellMar>
          <w:left w:w="0" w:type="dxa"/>
          <w:right w:w="0" w:type="dxa"/>
        </w:tblCellMar>
        <w:tblLook w:val="05E0" w:firstRow="1" w:lastRow="1" w:firstColumn="1" w:lastColumn="1" w:noHBand="0" w:noVBand="1"/>
      </w:tblPr>
      <w:tblGrid>
        <w:gridCol w:w="5378"/>
        <w:gridCol w:w="5378"/>
      </w:tblGrid>
      <w:tr w:rsidR="00717E38">
        <w:tc>
          <w:tcPr>
            <w:tcW w:w="5378" w:type="dxa"/>
            <w:tcMar>
              <w:top w:w="5" w:type="dxa"/>
              <w:left w:w="5" w:type="dxa"/>
              <w:bottom w:w="5" w:type="dxa"/>
              <w:right w:w="5" w:type="dxa"/>
            </w:tcMar>
            <w:hideMark/>
          </w:tcPr>
          <w:p w:rsidR="00717E38" w:rsidRDefault="00717E38">
            <w:pPr>
              <w:pStyle w:val="p"/>
              <w:spacing w:line="400" w:lineRule="atLeast"/>
            </w:pPr>
          </w:p>
          <w:p w:rsidR="00717E38" w:rsidRDefault="00440CE6">
            <w:pPr>
              <w:pStyle w:val="divdocumentulli"/>
              <w:numPr>
                <w:ilvl w:val="0"/>
                <w:numId w:val="1"/>
              </w:numPr>
              <w:spacing w:line="400" w:lineRule="atLeast"/>
              <w:ind w:left="460" w:hanging="210"/>
            </w:pPr>
            <w:r>
              <w:t>JavaScript, Angular</w:t>
            </w:r>
            <w:r w:rsidR="00751217">
              <w:t>JS</w:t>
            </w:r>
            <w:r>
              <w:t>,</w:t>
            </w:r>
            <w:r w:rsidR="00751217">
              <w:t xml:space="preserve"> ReactJS,</w:t>
            </w:r>
            <w:bookmarkStart w:id="0" w:name="_GoBack"/>
            <w:bookmarkEnd w:id="0"/>
            <w:r>
              <w:t xml:space="preserve"> Express, Node.js, NoSQL (MongoDB), Mongoose, MySQL</w:t>
            </w:r>
          </w:p>
          <w:p w:rsidR="00717E38" w:rsidRDefault="00440CE6">
            <w:pPr>
              <w:pStyle w:val="divdocumentulli"/>
              <w:numPr>
                <w:ilvl w:val="0"/>
                <w:numId w:val="1"/>
              </w:numPr>
              <w:spacing w:line="400" w:lineRule="atLeast"/>
              <w:ind w:left="460" w:hanging="210"/>
            </w:pPr>
            <w:r>
              <w:t>HTML5, CSS3, Gulp, Sass, jQuery, Bootstrap, HTTP</w:t>
            </w:r>
          </w:p>
          <w:p w:rsidR="00717E38" w:rsidRDefault="00717E38">
            <w:pPr>
              <w:pStyle w:val="p"/>
              <w:spacing w:line="400" w:lineRule="atLeast"/>
            </w:pPr>
          </w:p>
        </w:tc>
        <w:tc>
          <w:tcPr>
            <w:tcW w:w="5378" w:type="dxa"/>
            <w:tcBorders>
              <w:left w:val="single" w:sz="8" w:space="0" w:color="FEFDFD"/>
            </w:tcBorders>
            <w:tcMar>
              <w:top w:w="5" w:type="dxa"/>
              <w:left w:w="10" w:type="dxa"/>
              <w:bottom w:w="5" w:type="dxa"/>
              <w:right w:w="5" w:type="dxa"/>
            </w:tcMar>
            <w:hideMark/>
          </w:tcPr>
          <w:p w:rsidR="00717E38" w:rsidRDefault="00717E38">
            <w:pPr>
              <w:pStyle w:val="p"/>
              <w:spacing w:line="400" w:lineRule="atLeast"/>
            </w:pPr>
          </w:p>
          <w:p w:rsidR="00717E38" w:rsidRDefault="00440CE6">
            <w:pPr>
              <w:pStyle w:val="divdocumentulli"/>
              <w:numPr>
                <w:ilvl w:val="0"/>
                <w:numId w:val="2"/>
              </w:numPr>
              <w:spacing w:line="400" w:lineRule="atLeast"/>
              <w:ind w:left="460" w:hanging="210"/>
            </w:pPr>
            <w:r>
              <w:t>Python, PHP</w:t>
            </w:r>
          </w:p>
          <w:p w:rsidR="00717E38" w:rsidRDefault="00440CE6">
            <w:pPr>
              <w:pStyle w:val="divdocumentulli"/>
              <w:numPr>
                <w:ilvl w:val="0"/>
                <w:numId w:val="2"/>
              </w:numPr>
              <w:spacing w:line="400" w:lineRule="atLeast"/>
              <w:ind w:left="460" w:hanging="210"/>
            </w:pPr>
            <w:r>
              <w:t>Apache</w:t>
            </w:r>
          </w:p>
          <w:p w:rsidR="00717E38" w:rsidRDefault="00440CE6">
            <w:pPr>
              <w:pStyle w:val="divdocumentulli"/>
              <w:numPr>
                <w:ilvl w:val="0"/>
                <w:numId w:val="2"/>
              </w:numPr>
              <w:spacing w:line="400" w:lineRule="atLeast"/>
              <w:ind w:left="460" w:hanging="210"/>
            </w:pPr>
            <w:r>
              <w:t xml:space="preserve">Git, </w:t>
            </w:r>
            <w:proofErr w:type="spellStart"/>
            <w:r>
              <w:t>Github</w:t>
            </w:r>
            <w:proofErr w:type="spellEnd"/>
          </w:p>
        </w:tc>
      </w:tr>
    </w:tbl>
    <w:p w:rsidR="00717E38" w:rsidRDefault="00440CE6">
      <w:pPr>
        <w:pStyle w:val="divdocumentdivheading"/>
        <w:tabs>
          <w:tab w:val="left" w:pos="4292"/>
          <w:tab w:val="left" w:pos="10760"/>
        </w:tabs>
        <w:spacing w:before="260" w:line="400" w:lineRule="atLeast"/>
        <w:jc w:val="center"/>
        <w:rPr>
          <w:smallCaps/>
        </w:rPr>
      </w:pPr>
      <w:r>
        <w:rPr>
          <w:smallCaps/>
        </w:rPr>
        <w:t xml:space="preserve"> </w:t>
      </w:r>
      <w:r>
        <w:rPr>
          <w:strike/>
          <w:color w:val="576D7B"/>
          <w:sz w:val="30"/>
        </w:rPr>
        <w:tab/>
      </w:r>
      <w:r>
        <w:rPr>
          <w:rStyle w:val="divdocumentdivsectiontitle"/>
          <w:smallCaps/>
          <w:shd w:val="clear" w:color="auto" w:fill="FFFFFF"/>
        </w:rPr>
        <w:t xml:space="preserve">   Work History   </w:t>
      </w:r>
      <w:r>
        <w:rPr>
          <w:strike/>
          <w:color w:val="576D7B"/>
          <w:sz w:val="30"/>
        </w:rPr>
        <w:tab/>
      </w:r>
    </w:p>
    <w:p w:rsidR="00717E38" w:rsidRDefault="00440CE6">
      <w:pPr>
        <w:pStyle w:val="divdocumentsinglecolumn"/>
        <w:spacing w:line="400" w:lineRule="atLeast"/>
      </w:pPr>
      <w:r>
        <w:rPr>
          <w:rStyle w:val="spanjobtitle"/>
        </w:rPr>
        <w:t>Contract Developer</w:t>
      </w:r>
      <w:r>
        <w:rPr>
          <w:rStyle w:val="span"/>
        </w:rPr>
        <w:t>, 2016 to 2016</w:t>
      </w:r>
      <w:r>
        <w:rPr>
          <w:rStyle w:val="spanpaddedline"/>
        </w:rPr>
        <w:t xml:space="preserve"> </w:t>
      </w:r>
    </w:p>
    <w:p w:rsidR="00717E38" w:rsidRDefault="00440CE6">
      <w:pPr>
        <w:pStyle w:val="spanpaddedlineParagraph"/>
        <w:spacing w:line="400" w:lineRule="atLeast"/>
      </w:pPr>
      <w:r>
        <w:rPr>
          <w:rStyle w:val="spancompanyname"/>
        </w:rPr>
        <w:t>FMFA</w:t>
      </w:r>
      <w:r>
        <w:rPr>
          <w:rStyle w:val="span"/>
        </w:rPr>
        <w:t xml:space="preserve"> – San Jose, CA</w:t>
      </w:r>
    </w:p>
    <w:p w:rsidR="00717E38" w:rsidRDefault="00440CE6">
      <w:pPr>
        <w:pStyle w:val="divdocumentulli"/>
        <w:numPr>
          <w:ilvl w:val="0"/>
          <w:numId w:val="3"/>
        </w:numPr>
        <w:spacing w:line="400" w:lineRule="atLeast"/>
        <w:ind w:left="460" w:hanging="210"/>
        <w:rPr>
          <w:rStyle w:val="span"/>
        </w:rPr>
      </w:pPr>
      <w:r>
        <w:rPr>
          <w:rStyle w:val="span"/>
        </w:rPr>
        <w:t xml:space="preserve">Worked with a team of 7 engineers in a Scrum team environment to redesign a </w:t>
      </w:r>
      <w:proofErr w:type="spellStart"/>
      <w:r>
        <w:rPr>
          <w:rStyle w:val="span"/>
        </w:rPr>
        <w:t>non profit's</w:t>
      </w:r>
      <w:proofErr w:type="spellEnd"/>
      <w:r>
        <w:rPr>
          <w:rStyle w:val="span"/>
        </w:rPr>
        <w:t xml:space="preserve"> webpage.</w:t>
      </w:r>
    </w:p>
    <w:p w:rsidR="00717E38" w:rsidRDefault="00440CE6">
      <w:pPr>
        <w:pStyle w:val="divdocumentulli"/>
        <w:numPr>
          <w:ilvl w:val="0"/>
          <w:numId w:val="3"/>
        </w:numPr>
        <w:spacing w:line="400" w:lineRule="atLeast"/>
        <w:ind w:left="460" w:hanging="210"/>
        <w:rPr>
          <w:rStyle w:val="span"/>
        </w:rPr>
      </w:pPr>
      <w:r>
        <w:rPr>
          <w:rStyle w:val="span"/>
        </w:rPr>
        <w:t>Helped team achieve faster results by analyzing requirements and designing wireframes, developing and implementing applications for the website.</w:t>
      </w:r>
    </w:p>
    <w:p w:rsidR="00717E38" w:rsidRDefault="00440CE6">
      <w:pPr>
        <w:pStyle w:val="divdocumentulli"/>
        <w:numPr>
          <w:ilvl w:val="0"/>
          <w:numId w:val="3"/>
        </w:numPr>
        <w:spacing w:line="400" w:lineRule="atLeast"/>
        <w:ind w:left="460" w:hanging="210"/>
        <w:rPr>
          <w:rStyle w:val="span"/>
        </w:rPr>
      </w:pPr>
      <w:r>
        <w:rPr>
          <w:rStyle w:val="span"/>
        </w:rPr>
        <w:t>Worked on the website based on AngularJS to handle customer base of 4,000+ unique users.</w:t>
      </w:r>
    </w:p>
    <w:p w:rsidR="00717E38" w:rsidRDefault="00440CE6">
      <w:pPr>
        <w:pStyle w:val="divdocumentulli"/>
        <w:numPr>
          <w:ilvl w:val="0"/>
          <w:numId w:val="3"/>
        </w:numPr>
        <w:spacing w:line="400" w:lineRule="atLeast"/>
        <w:ind w:left="460" w:hanging="210"/>
        <w:rPr>
          <w:rStyle w:val="span"/>
        </w:rPr>
      </w:pPr>
      <w:r>
        <w:rPr>
          <w:rStyle w:val="span"/>
        </w:rPr>
        <w:t>Website was built on mobile responsive layout using CSS3 media queries, Bootstrap, and HTML5 to ensure device compatibility.</w:t>
      </w:r>
    </w:p>
    <w:p w:rsidR="00717E38" w:rsidRDefault="00440CE6">
      <w:pPr>
        <w:pStyle w:val="divdocumentulli"/>
        <w:numPr>
          <w:ilvl w:val="0"/>
          <w:numId w:val="3"/>
        </w:numPr>
        <w:spacing w:line="400" w:lineRule="atLeast"/>
        <w:ind w:left="460" w:hanging="210"/>
        <w:rPr>
          <w:rStyle w:val="span"/>
        </w:rPr>
      </w:pPr>
      <w:r>
        <w:rPr>
          <w:rStyle w:val="span"/>
        </w:rPr>
        <w:t>Code: https://github.com/Shaaamila/gkb_backend</w:t>
      </w:r>
    </w:p>
    <w:p w:rsidR="00717E38" w:rsidRDefault="00440CE6">
      <w:pPr>
        <w:pStyle w:val="divdocumentsinglecolumn"/>
        <w:spacing w:before="360" w:line="400" w:lineRule="atLeast"/>
      </w:pPr>
      <w:r>
        <w:rPr>
          <w:rStyle w:val="spanjobtitle"/>
        </w:rPr>
        <w:t>Contract Developer</w:t>
      </w:r>
      <w:r>
        <w:rPr>
          <w:rStyle w:val="span"/>
        </w:rPr>
        <w:t>, 2017 to 2017</w:t>
      </w:r>
      <w:r>
        <w:rPr>
          <w:rStyle w:val="spanpaddedline"/>
        </w:rPr>
        <w:t xml:space="preserve"> </w:t>
      </w:r>
    </w:p>
    <w:p w:rsidR="00717E38" w:rsidRDefault="00440CE6">
      <w:pPr>
        <w:pStyle w:val="spanpaddedlineParagraph"/>
        <w:spacing w:line="400" w:lineRule="atLeast"/>
      </w:pPr>
      <w:r>
        <w:rPr>
          <w:rStyle w:val="spancompanyname"/>
        </w:rPr>
        <w:t>Kabir Salman</w:t>
      </w:r>
      <w:r>
        <w:rPr>
          <w:rStyle w:val="span"/>
        </w:rPr>
        <w:t xml:space="preserve"> – San Jose, CA</w:t>
      </w:r>
    </w:p>
    <w:p w:rsidR="00717E38" w:rsidRDefault="00440CE6">
      <w:pPr>
        <w:pStyle w:val="divdocumentulli"/>
        <w:numPr>
          <w:ilvl w:val="0"/>
          <w:numId w:val="4"/>
        </w:numPr>
        <w:spacing w:line="400" w:lineRule="atLeast"/>
        <w:ind w:left="460" w:hanging="210"/>
        <w:rPr>
          <w:rStyle w:val="span"/>
        </w:rPr>
      </w:pPr>
      <w:r>
        <w:rPr>
          <w:rStyle w:val="span"/>
        </w:rPr>
        <w:t>Designed a website for showcasing client's photographic life journey. </w:t>
      </w:r>
    </w:p>
    <w:p w:rsidR="00717E38" w:rsidRDefault="00440CE6">
      <w:pPr>
        <w:pStyle w:val="divdocumentulli"/>
        <w:numPr>
          <w:ilvl w:val="0"/>
          <w:numId w:val="4"/>
        </w:numPr>
        <w:spacing w:line="400" w:lineRule="atLeast"/>
        <w:ind w:left="460" w:hanging="210"/>
        <w:rPr>
          <w:rStyle w:val="span"/>
        </w:rPr>
      </w:pPr>
      <w:r>
        <w:rPr>
          <w:rStyle w:val="span"/>
        </w:rPr>
        <w:lastRenderedPageBreak/>
        <w:t>Developed website from mockups and wireframes satisfying client's expectations to connect to his followers and art enthusiasts.</w:t>
      </w:r>
    </w:p>
    <w:p w:rsidR="00717E38" w:rsidRDefault="00440CE6">
      <w:pPr>
        <w:pStyle w:val="divdocumentulli"/>
        <w:numPr>
          <w:ilvl w:val="0"/>
          <w:numId w:val="4"/>
        </w:numPr>
        <w:spacing w:line="400" w:lineRule="atLeast"/>
        <w:ind w:left="460" w:hanging="210"/>
        <w:rPr>
          <w:rStyle w:val="span"/>
        </w:rPr>
      </w:pPr>
      <w:r>
        <w:rPr>
          <w:rStyle w:val="span"/>
        </w:rPr>
        <w:t>Achieved aesthetic presentation by consulting UX/UI best practices and code standards.</w:t>
      </w:r>
    </w:p>
    <w:p w:rsidR="00717E38" w:rsidRDefault="00440CE6">
      <w:pPr>
        <w:pStyle w:val="divdocumentulli"/>
        <w:numPr>
          <w:ilvl w:val="0"/>
          <w:numId w:val="4"/>
        </w:numPr>
        <w:spacing w:line="400" w:lineRule="atLeast"/>
        <w:ind w:left="460" w:hanging="210"/>
        <w:rPr>
          <w:rStyle w:val="span"/>
        </w:rPr>
      </w:pPr>
      <w:r>
        <w:rPr>
          <w:rStyle w:val="span"/>
        </w:rPr>
        <w:t>Build on MEAN stack. Used Node, Express, AngularJS, CSS3, HTML5, Gulp, jQuery technologies for neat performance.</w:t>
      </w:r>
    </w:p>
    <w:p w:rsidR="00717E38" w:rsidRDefault="00440CE6">
      <w:pPr>
        <w:pStyle w:val="divdocumentulli"/>
        <w:numPr>
          <w:ilvl w:val="0"/>
          <w:numId w:val="4"/>
        </w:numPr>
        <w:spacing w:line="400" w:lineRule="atLeast"/>
        <w:ind w:left="460" w:hanging="210"/>
        <w:rPr>
          <w:rStyle w:val="span"/>
        </w:rPr>
      </w:pPr>
      <w:r>
        <w:rPr>
          <w:rStyle w:val="span"/>
        </w:rPr>
        <w:t>Attained mobile responsive layout by using CSS3 media queries, Bootstrap, and HTML5 to ensure cross browser and device compatibility.</w:t>
      </w:r>
    </w:p>
    <w:p w:rsidR="00717E38" w:rsidRDefault="00440CE6">
      <w:pPr>
        <w:pStyle w:val="divdocumentulli"/>
        <w:numPr>
          <w:ilvl w:val="0"/>
          <w:numId w:val="4"/>
        </w:numPr>
        <w:spacing w:line="400" w:lineRule="atLeast"/>
        <w:ind w:left="460" w:hanging="210"/>
        <w:rPr>
          <w:rStyle w:val="span"/>
        </w:rPr>
      </w:pPr>
      <w:r>
        <w:rPr>
          <w:rStyle w:val="span"/>
        </w:rPr>
        <w:t>Code: https://github.com/Shaaamila/travel_stories</w:t>
      </w:r>
    </w:p>
    <w:p w:rsidR="00717E38" w:rsidRDefault="00440CE6">
      <w:pPr>
        <w:pStyle w:val="divdocumentulli"/>
        <w:numPr>
          <w:ilvl w:val="0"/>
          <w:numId w:val="4"/>
        </w:numPr>
        <w:spacing w:line="400" w:lineRule="atLeast"/>
        <w:ind w:left="460" w:hanging="210"/>
        <w:rPr>
          <w:rStyle w:val="span"/>
        </w:rPr>
      </w:pPr>
      <w:r>
        <w:rPr>
          <w:rStyle w:val="span"/>
        </w:rPr>
        <w:t>Website link: kabirsalman.com</w:t>
      </w:r>
    </w:p>
    <w:p w:rsidR="00717E38" w:rsidRDefault="00440CE6">
      <w:pPr>
        <w:pStyle w:val="divdocumentsinglecolumn"/>
        <w:spacing w:before="360" w:line="400" w:lineRule="atLeast"/>
      </w:pPr>
      <w:r>
        <w:rPr>
          <w:rStyle w:val="spanjobtitle"/>
        </w:rPr>
        <w:t>Executive Officer</w:t>
      </w:r>
      <w:r>
        <w:rPr>
          <w:rStyle w:val="span"/>
        </w:rPr>
        <w:t>, 2013 to 2015</w:t>
      </w:r>
      <w:r>
        <w:rPr>
          <w:rStyle w:val="spanpaddedline"/>
        </w:rPr>
        <w:t xml:space="preserve"> </w:t>
      </w:r>
    </w:p>
    <w:p w:rsidR="00717E38" w:rsidRDefault="00440CE6">
      <w:pPr>
        <w:pStyle w:val="spanpaddedlineParagraph"/>
        <w:spacing w:line="400" w:lineRule="atLeast"/>
      </w:pPr>
      <w:r>
        <w:rPr>
          <w:rStyle w:val="spancompanyname"/>
        </w:rPr>
        <w:t>National Bank Limited</w:t>
      </w:r>
      <w:r>
        <w:rPr>
          <w:rStyle w:val="span"/>
        </w:rPr>
        <w:t xml:space="preserve"> – Dhaka, Bangladesh</w:t>
      </w:r>
    </w:p>
    <w:p w:rsidR="00717E38" w:rsidRDefault="00440CE6">
      <w:pPr>
        <w:pStyle w:val="divdocumentulli"/>
        <w:numPr>
          <w:ilvl w:val="0"/>
          <w:numId w:val="5"/>
        </w:numPr>
        <w:spacing w:line="400" w:lineRule="atLeast"/>
        <w:ind w:left="460" w:hanging="210"/>
        <w:rPr>
          <w:rStyle w:val="span"/>
        </w:rPr>
      </w:pPr>
      <w:r>
        <w:rPr>
          <w:rStyle w:val="span"/>
        </w:rPr>
        <w:t>Successfully governed entire banking operations, client relationship management, team management and organized process strategies.</w:t>
      </w:r>
    </w:p>
    <w:p w:rsidR="00717E38" w:rsidRDefault="00440CE6">
      <w:pPr>
        <w:pStyle w:val="divdocumentulli"/>
        <w:numPr>
          <w:ilvl w:val="0"/>
          <w:numId w:val="5"/>
        </w:numPr>
        <w:spacing w:line="400" w:lineRule="atLeast"/>
        <w:ind w:left="460" w:hanging="210"/>
        <w:rPr>
          <w:rStyle w:val="span"/>
        </w:rPr>
      </w:pPr>
      <w:r>
        <w:rPr>
          <w:rStyle w:val="span"/>
        </w:rPr>
        <w:t>Trained for 1 year for managerial positions in the bank.</w:t>
      </w:r>
    </w:p>
    <w:p w:rsidR="00717E38" w:rsidRDefault="00440CE6">
      <w:pPr>
        <w:pStyle w:val="divdocumentulli"/>
        <w:numPr>
          <w:ilvl w:val="0"/>
          <w:numId w:val="5"/>
        </w:numPr>
        <w:spacing w:line="400" w:lineRule="atLeast"/>
        <w:ind w:left="460" w:hanging="210"/>
        <w:rPr>
          <w:rStyle w:val="span"/>
        </w:rPr>
      </w:pPr>
      <w:r>
        <w:rPr>
          <w:rStyle w:val="span"/>
        </w:rPr>
        <w:t>Rewarded for saving the branch a substantial amount of money by identifying a major check fraud.</w:t>
      </w:r>
    </w:p>
    <w:p w:rsidR="00717E38" w:rsidRDefault="00440CE6">
      <w:pPr>
        <w:pStyle w:val="divdocumentdivheading"/>
        <w:tabs>
          <w:tab w:val="left" w:pos="4536"/>
          <w:tab w:val="left" w:pos="10760"/>
        </w:tabs>
        <w:spacing w:before="260" w:line="400" w:lineRule="atLeast"/>
        <w:jc w:val="center"/>
        <w:rPr>
          <w:smallCaps/>
        </w:rPr>
      </w:pPr>
      <w:r>
        <w:rPr>
          <w:smallCaps/>
        </w:rPr>
        <w:t xml:space="preserve"> </w:t>
      </w:r>
      <w:r>
        <w:rPr>
          <w:strike/>
          <w:color w:val="576D7B"/>
          <w:sz w:val="30"/>
        </w:rPr>
        <w:tab/>
      </w:r>
      <w:r>
        <w:rPr>
          <w:rStyle w:val="divdocumentdivsectiontitle"/>
          <w:smallCaps/>
          <w:shd w:val="clear" w:color="auto" w:fill="FFFFFF"/>
        </w:rPr>
        <w:t xml:space="preserve">   Education   </w:t>
      </w:r>
      <w:r>
        <w:rPr>
          <w:strike/>
          <w:color w:val="576D7B"/>
          <w:sz w:val="30"/>
        </w:rPr>
        <w:tab/>
      </w:r>
    </w:p>
    <w:p w:rsidR="00717E38" w:rsidRDefault="00440CE6">
      <w:pPr>
        <w:pStyle w:val="divdocumentsinglecolumn"/>
        <w:spacing w:line="400" w:lineRule="atLeast"/>
      </w:pPr>
      <w:r>
        <w:rPr>
          <w:rStyle w:val="spandegree"/>
        </w:rPr>
        <w:t xml:space="preserve">Programmer </w:t>
      </w:r>
      <w:r>
        <w:rPr>
          <w:rStyle w:val="span"/>
        </w:rPr>
        <w:t>: 2016</w:t>
      </w:r>
      <w:r>
        <w:rPr>
          <w:rStyle w:val="singlecolumnspanpaddedlinenth-child1"/>
        </w:rPr>
        <w:t xml:space="preserve"> </w:t>
      </w:r>
    </w:p>
    <w:p w:rsidR="00717E38" w:rsidRDefault="00440CE6">
      <w:pPr>
        <w:pStyle w:val="spanpaddedlineParagraph"/>
        <w:spacing w:line="400" w:lineRule="atLeast"/>
      </w:pPr>
      <w:r>
        <w:rPr>
          <w:rStyle w:val="spancompanyname"/>
        </w:rPr>
        <w:t>Coding Dojo</w:t>
      </w:r>
      <w:r>
        <w:rPr>
          <w:rStyle w:val="span"/>
        </w:rPr>
        <w:t xml:space="preserve"> - San Jose, CA</w:t>
      </w:r>
    </w:p>
    <w:p w:rsidR="00717E38" w:rsidRDefault="00440CE6">
      <w:pPr>
        <w:pStyle w:val="p"/>
        <w:spacing w:line="400" w:lineRule="atLeast"/>
        <w:rPr>
          <w:rStyle w:val="span"/>
        </w:rPr>
      </w:pPr>
      <w:r>
        <w:rPr>
          <w:rStyle w:val="span"/>
        </w:rPr>
        <w:t xml:space="preserve">Completed an intensive 3 months web development </w:t>
      </w:r>
      <w:proofErr w:type="spellStart"/>
      <w:r>
        <w:rPr>
          <w:rStyle w:val="span"/>
        </w:rPr>
        <w:t>bootcamp</w:t>
      </w:r>
      <w:proofErr w:type="spellEnd"/>
      <w:r>
        <w:rPr>
          <w:rStyle w:val="span"/>
        </w:rPr>
        <w:t xml:space="preserve"> in Coding Dojo. Spent 80+ hours a week to gain fluency in HTML5, CSS3, JavaScript, the LAMP stack, Python and the MEAN stack, multiple frameworks, database design and data structures.</w:t>
      </w:r>
    </w:p>
    <w:p w:rsidR="00717E38" w:rsidRDefault="00440CE6">
      <w:pPr>
        <w:pStyle w:val="divdocumentsinglecolumn"/>
        <w:spacing w:before="360" w:line="400" w:lineRule="atLeast"/>
      </w:pPr>
      <w:r>
        <w:rPr>
          <w:rStyle w:val="spandegree"/>
        </w:rPr>
        <w:t>Master of Science</w:t>
      </w:r>
      <w:r>
        <w:rPr>
          <w:rStyle w:val="span"/>
        </w:rPr>
        <w:t>: Chemistry, 2012</w:t>
      </w:r>
      <w:r>
        <w:rPr>
          <w:rStyle w:val="singlecolumnspanpaddedlinenth-child1"/>
        </w:rPr>
        <w:t xml:space="preserve"> </w:t>
      </w:r>
    </w:p>
    <w:p w:rsidR="00717E38" w:rsidRDefault="00440CE6">
      <w:pPr>
        <w:pStyle w:val="spanpaddedlineParagraph"/>
        <w:spacing w:line="400" w:lineRule="atLeast"/>
      </w:pPr>
      <w:r>
        <w:rPr>
          <w:rStyle w:val="spancompanyname"/>
        </w:rPr>
        <w:t xml:space="preserve">National University </w:t>
      </w:r>
      <w:r>
        <w:rPr>
          <w:rStyle w:val="span"/>
        </w:rPr>
        <w:t>- Bangladesh</w:t>
      </w:r>
      <w:r>
        <w:t xml:space="preserve"> </w:t>
      </w:r>
    </w:p>
    <w:p w:rsidR="00717E38" w:rsidRDefault="00440CE6">
      <w:pPr>
        <w:pStyle w:val="divdocumentdivheading"/>
        <w:tabs>
          <w:tab w:val="left" w:pos="3665"/>
          <w:tab w:val="left" w:pos="10760"/>
        </w:tabs>
        <w:spacing w:before="260" w:line="400" w:lineRule="atLeast"/>
        <w:jc w:val="center"/>
        <w:rPr>
          <w:smallCaps/>
        </w:rPr>
      </w:pPr>
      <w:r>
        <w:rPr>
          <w:smallCaps/>
        </w:rPr>
        <w:t xml:space="preserve"> </w:t>
      </w:r>
      <w:r>
        <w:rPr>
          <w:strike/>
          <w:color w:val="576D7B"/>
          <w:sz w:val="30"/>
        </w:rPr>
        <w:tab/>
      </w:r>
      <w:r>
        <w:rPr>
          <w:rStyle w:val="divdocumentdivsectiontitle"/>
          <w:smallCaps/>
          <w:shd w:val="clear" w:color="auto" w:fill="FFFFFF"/>
        </w:rPr>
        <w:t xml:space="preserve">   Additional Information   </w:t>
      </w:r>
      <w:r>
        <w:rPr>
          <w:strike/>
          <w:color w:val="576D7B"/>
          <w:sz w:val="30"/>
        </w:rPr>
        <w:tab/>
      </w:r>
    </w:p>
    <w:p w:rsidR="00717E38" w:rsidRDefault="00717E38">
      <w:pPr>
        <w:pStyle w:val="p"/>
        <w:spacing w:line="400" w:lineRule="atLeast"/>
      </w:pPr>
    </w:p>
    <w:p w:rsidR="00717E38" w:rsidRDefault="00717E38">
      <w:pPr>
        <w:pStyle w:val="p"/>
        <w:spacing w:line="400" w:lineRule="atLeast"/>
      </w:pPr>
    </w:p>
    <w:p w:rsidR="00717E38" w:rsidRDefault="00440CE6">
      <w:pPr>
        <w:pStyle w:val="p"/>
        <w:spacing w:line="400" w:lineRule="atLeast"/>
      </w:pPr>
      <w:r>
        <w:t>LinkedIn:  </w:t>
      </w:r>
      <w:hyperlink r:id="rId7" w:history="1">
        <w:r>
          <w:rPr>
            <w:rStyle w:val="a"/>
            <w:color w:val="0000EE"/>
            <w:u w:val="single" w:color="0000EE"/>
          </w:rPr>
          <w:t>linkedin.com/in/</w:t>
        </w:r>
        <w:proofErr w:type="spellStart"/>
        <w:r>
          <w:rPr>
            <w:rStyle w:val="a"/>
            <w:color w:val="0000EE"/>
            <w:u w:val="single" w:color="0000EE"/>
          </w:rPr>
          <w:t>shamilaaa</w:t>
        </w:r>
        <w:proofErr w:type="spellEnd"/>
      </w:hyperlink>
    </w:p>
    <w:p w:rsidR="00717E38" w:rsidRDefault="00440CE6">
      <w:pPr>
        <w:pStyle w:val="p"/>
        <w:spacing w:line="400" w:lineRule="atLeast"/>
      </w:pPr>
      <w:proofErr w:type="spellStart"/>
      <w:r>
        <w:t>Github</w:t>
      </w:r>
      <w:proofErr w:type="spellEnd"/>
      <w:r>
        <w:t>:  </w:t>
      </w:r>
      <w:hyperlink r:id="rId8" w:history="1">
        <w:r>
          <w:rPr>
            <w:rStyle w:val="a"/>
            <w:color w:val="0000EE"/>
            <w:u w:val="single" w:color="0000EE"/>
          </w:rPr>
          <w:t>github.com/</w:t>
        </w:r>
        <w:proofErr w:type="spellStart"/>
        <w:r>
          <w:rPr>
            <w:rStyle w:val="a"/>
            <w:color w:val="0000EE"/>
            <w:u w:val="single" w:color="0000EE"/>
          </w:rPr>
          <w:t>Shaaamila</w:t>
        </w:r>
        <w:proofErr w:type="spellEnd"/>
      </w:hyperlink>
    </w:p>
    <w:p w:rsidR="00717E38" w:rsidRDefault="00440CE6">
      <w:pPr>
        <w:pStyle w:val="p"/>
        <w:spacing w:line="400" w:lineRule="atLeast"/>
      </w:pPr>
      <w:r>
        <w:t>Portfolio:  shamilaaa.com</w:t>
      </w:r>
    </w:p>
    <w:sectPr w:rsidR="00717E38">
      <w:headerReference w:type="even" r:id="rId9"/>
      <w:headerReference w:type="default" r:id="rId10"/>
      <w:footerReference w:type="even" r:id="rId11"/>
      <w:footerReference w:type="default" r:id="rId12"/>
      <w:headerReference w:type="first" r:id="rId13"/>
      <w:footerReference w:type="first" r:id="rId14"/>
      <w:pgSz w:w="12240" w:h="15840"/>
      <w:pgMar w:top="500" w:right="740" w:bottom="500" w:left="7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4446" w:rsidRDefault="009F4446" w:rsidP="0079158D">
      <w:pPr>
        <w:spacing w:line="240" w:lineRule="auto"/>
      </w:pPr>
      <w:r>
        <w:separator/>
      </w:r>
    </w:p>
  </w:endnote>
  <w:endnote w:type="continuationSeparator" w:id="0">
    <w:p w:rsidR="009F4446" w:rsidRDefault="009F4446" w:rsidP="007915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Vrinda">
    <w:altName w:val="Gautami"/>
    <w:panose1 w:val="020B0502040204020203"/>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158D" w:rsidRDefault="007915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158D" w:rsidRDefault="007915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158D" w:rsidRDefault="007915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4446" w:rsidRDefault="009F4446" w:rsidP="0079158D">
      <w:pPr>
        <w:spacing w:line="240" w:lineRule="auto"/>
      </w:pPr>
      <w:r>
        <w:separator/>
      </w:r>
    </w:p>
  </w:footnote>
  <w:footnote w:type="continuationSeparator" w:id="0">
    <w:p w:rsidR="009F4446" w:rsidRDefault="009F4446" w:rsidP="007915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158D" w:rsidRDefault="007915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158D" w:rsidRDefault="007915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158D" w:rsidRDefault="007915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55B2E2E8">
      <w:start w:val="1"/>
      <w:numFmt w:val="bullet"/>
      <w:lvlText w:val=""/>
      <w:lvlJc w:val="left"/>
      <w:pPr>
        <w:ind w:left="720" w:hanging="360"/>
      </w:pPr>
      <w:rPr>
        <w:rFonts w:ascii="Symbol" w:hAnsi="Symbol"/>
      </w:rPr>
    </w:lvl>
    <w:lvl w:ilvl="1" w:tplc="A1385AC0">
      <w:start w:val="1"/>
      <w:numFmt w:val="bullet"/>
      <w:lvlText w:val="o"/>
      <w:lvlJc w:val="left"/>
      <w:pPr>
        <w:tabs>
          <w:tab w:val="num" w:pos="1440"/>
        </w:tabs>
        <w:ind w:left="1440" w:hanging="360"/>
      </w:pPr>
      <w:rPr>
        <w:rFonts w:ascii="Courier New" w:hAnsi="Courier New"/>
      </w:rPr>
    </w:lvl>
    <w:lvl w:ilvl="2" w:tplc="D0D88E20">
      <w:start w:val="1"/>
      <w:numFmt w:val="bullet"/>
      <w:lvlText w:val=""/>
      <w:lvlJc w:val="left"/>
      <w:pPr>
        <w:tabs>
          <w:tab w:val="num" w:pos="2160"/>
        </w:tabs>
        <w:ind w:left="2160" w:hanging="360"/>
      </w:pPr>
      <w:rPr>
        <w:rFonts w:ascii="Wingdings" w:hAnsi="Wingdings"/>
      </w:rPr>
    </w:lvl>
    <w:lvl w:ilvl="3" w:tplc="EE6E9A56">
      <w:start w:val="1"/>
      <w:numFmt w:val="bullet"/>
      <w:lvlText w:val=""/>
      <w:lvlJc w:val="left"/>
      <w:pPr>
        <w:tabs>
          <w:tab w:val="num" w:pos="2880"/>
        </w:tabs>
        <w:ind w:left="2880" w:hanging="360"/>
      </w:pPr>
      <w:rPr>
        <w:rFonts w:ascii="Symbol" w:hAnsi="Symbol"/>
      </w:rPr>
    </w:lvl>
    <w:lvl w:ilvl="4" w:tplc="70B2C870">
      <w:start w:val="1"/>
      <w:numFmt w:val="bullet"/>
      <w:lvlText w:val="o"/>
      <w:lvlJc w:val="left"/>
      <w:pPr>
        <w:tabs>
          <w:tab w:val="num" w:pos="3600"/>
        </w:tabs>
        <w:ind w:left="3600" w:hanging="360"/>
      </w:pPr>
      <w:rPr>
        <w:rFonts w:ascii="Courier New" w:hAnsi="Courier New"/>
      </w:rPr>
    </w:lvl>
    <w:lvl w:ilvl="5" w:tplc="F8BAB846">
      <w:start w:val="1"/>
      <w:numFmt w:val="bullet"/>
      <w:lvlText w:val=""/>
      <w:lvlJc w:val="left"/>
      <w:pPr>
        <w:tabs>
          <w:tab w:val="num" w:pos="4320"/>
        </w:tabs>
        <w:ind w:left="4320" w:hanging="360"/>
      </w:pPr>
      <w:rPr>
        <w:rFonts w:ascii="Wingdings" w:hAnsi="Wingdings"/>
      </w:rPr>
    </w:lvl>
    <w:lvl w:ilvl="6" w:tplc="D8B41082">
      <w:start w:val="1"/>
      <w:numFmt w:val="bullet"/>
      <w:lvlText w:val=""/>
      <w:lvlJc w:val="left"/>
      <w:pPr>
        <w:tabs>
          <w:tab w:val="num" w:pos="5040"/>
        </w:tabs>
        <w:ind w:left="5040" w:hanging="360"/>
      </w:pPr>
      <w:rPr>
        <w:rFonts w:ascii="Symbol" w:hAnsi="Symbol"/>
      </w:rPr>
    </w:lvl>
    <w:lvl w:ilvl="7" w:tplc="9D9C0172">
      <w:start w:val="1"/>
      <w:numFmt w:val="bullet"/>
      <w:lvlText w:val="o"/>
      <w:lvlJc w:val="left"/>
      <w:pPr>
        <w:tabs>
          <w:tab w:val="num" w:pos="5760"/>
        </w:tabs>
        <w:ind w:left="5760" w:hanging="360"/>
      </w:pPr>
      <w:rPr>
        <w:rFonts w:ascii="Courier New" w:hAnsi="Courier New"/>
      </w:rPr>
    </w:lvl>
    <w:lvl w:ilvl="8" w:tplc="C07E3BFC">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A2344C30">
      <w:start w:val="1"/>
      <w:numFmt w:val="bullet"/>
      <w:lvlText w:val=""/>
      <w:lvlJc w:val="left"/>
      <w:pPr>
        <w:ind w:left="720" w:hanging="360"/>
      </w:pPr>
      <w:rPr>
        <w:rFonts w:ascii="Symbol" w:hAnsi="Symbol"/>
      </w:rPr>
    </w:lvl>
    <w:lvl w:ilvl="1" w:tplc="3C501D0C">
      <w:start w:val="1"/>
      <w:numFmt w:val="bullet"/>
      <w:lvlText w:val="o"/>
      <w:lvlJc w:val="left"/>
      <w:pPr>
        <w:tabs>
          <w:tab w:val="num" w:pos="1440"/>
        </w:tabs>
        <w:ind w:left="1440" w:hanging="360"/>
      </w:pPr>
      <w:rPr>
        <w:rFonts w:ascii="Courier New" w:hAnsi="Courier New"/>
      </w:rPr>
    </w:lvl>
    <w:lvl w:ilvl="2" w:tplc="C5944B0C">
      <w:start w:val="1"/>
      <w:numFmt w:val="bullet"/>
      <w:lvlText w:val=""/>
      <w:lvlJc w:val="left"/>
      <w:pPr>
        <w:tabs>
          <w:tab w:val="num" w:pos="2160"/>
        </w:tabs>
        <w:ind w:left="2160" w:hanging="360"/>
      </w:pPr>
      <w:rPr>
        <w:rFonts w:ascii="Wingdings" w:hAnsi="Wingdings"/>
      </w:rPr>
    </w:lvl>
    <w:lvl w:ilvl="3" w:tplc="5DD8ABD0">
      <w:start w:val="1"/>
      <w:numFmt w:val="bullet"/>
      <w:lvlText w:val=""/>
      <w:lvlJc w:val="left"/>
      <w:pPr>
        <w:tabs>
          <w:tab w:val="num" w:pos="2880"/>
        </w:tabs>
        <w:ind w:left="2880" w:hanging="360"/>
      </w:pPr>
      <w:rPr>
        <w:rFonts w:ascii="Symbol" w:hAnsi="Symbol"/>
      </w:rPr>
    </w:lvl>
    <w:lvl w:ilvl="4" w:tplc="EEE0B3A6">
      <w:start w:val="1"/>
      <w:numFmt w:val="bullet"/>
      <w:lvlText w:val="o"/>
      <w:lvlJc w:val="left"/>
      <w:pPr>
        <w:tabs>
          <w:tab w:val="num" w:pos="3600"/>
        </w:tabs>
        <w:ind w:left="3600" w:hanging="360"/>
      </w:pPr>
      <w:rPr>
        <w:rFonts w:ascii="Courier New" w:hAnsi="Courier New"/>
      </w:rPr>
    </w:lvl>
    <w:lvl w:ilvl="5" w:tplc="7A800C0C">
      <w:start w:val="1"/>
      <w:numFmt w:val="bullet"/>
      <w:lvlText w:val=""/>
      <w:lvlJc w:val="left"/>
      <w:pPr>
        <w:tabs>
          <w:tab w:val="num" w:pos="4320"/>
        </w:tabs>
        <w:ind w:left="4320" w:hanging="360"/>
      </w:pPr>
      <w:rPr>
        <w:rFonts w:ascii="Wingdings" w:hAnsi="Wingdings"/>
      </w:rPr>
    </w:lvl>
    <w:lvl w:ilvl="6" w:tplc="7024A1D0">
      <w:start w:val="1"/>
      <w:numFmt w:val="bullet"/>
      <w:lvlText w:val=""/>
      <w:lvlJc w:val="left"/>
      <w:pPr>
        <w:tabs>
          <w:tab w:val="num" w:pos="5040"/>
        </w:tabs>
        <w:ind w:left="5040" w:hanging="360"/>
      </w:pPr>
      <w:rPr>
        <w:rFonts w:ascii="Symbol" w:hAnsi="Symbol"/>
      </w:rPr>
    </w:lvl>
    <w:lvl w:ilvl="7" w:tplc="2A5A05EA">
      <w:start w:val="1"/>
      <w:numFmt w:val="bullet"/>
      <w:lvlText w:val="o"/>
      <w:lvlJc w:val="left"/>
      <w:pPr>
        <w:tabs>
          <w:tab w:val="num" w:pos="5760"/>
        </w:tabs>
        <w:ind w:left="5760" w:hanging="360"/>
      </w:pPr>
      <w:rPr>
        <w:rFonts w:ascii="Courier New" w:hAnsi="Courier New"/>
      </w:rPr>
    </w:lvl>
    <w:lvl w:ilvl="8" w:tplc="5456FB7C">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C0F63978">
      <w:start w:val="1"/>
      <w:numFmt w:val="bullet"/>
      <w:lvlText w:val=""/>
      <w:lvlJc w:val="left"/>
      <w:pPr>
        <w:ind w:left="720" w:hanging="360"/>
      </w:pPr>
      <w:rPr>
        <w:rFonts w:ascii="Symbol" w:hAnsi="Symbol"/>
      </w:rPr>
    </w:lvl>
    <w:lvl w:ilvl="1" w:tplc="1C8ED45E">
      <w:start w:val="1"/>
      <w:numFmt w:val="bullet"/>
      <w:lvlText w:val="o"/>
      <w:lvlJc w:val="left"/>
      <w:pPr>
        <w:tabs>
          <w:tab w:val="num" w:pos="1440"/>
        </w:tabs>
        <w:ind w:left="1440" w:hanging="360"/>
      </w:pPr>
      <w:rPr>
        <w:rFonts w:ascii="Courier New" w:hAnsi="Courier New"/>
      </w:rPr>
    </w:lvl>
    <w:lvl w:ilvl="2" w:tplc="9E302D36">
      <w:start w:val="1"/>
      <w:numFmt w:val="bullet"/>
      <w:lvlText w:val=""/>
      <w:lvlJc w:val="left"/>
      <w:pPr>
        <w:tabs>
          <w:tab w:val="num" w:pos="2160"/>
        </w:tabs>
        <w:ind w:left="2160" w:hanging="360"/>
      </w:pPr>
      <w:rPr>
        <w:rFonts w:ascii="Wingdings" w:hAnsi="Wingdings"/>
      </w:rPr>
    </w:lvl>
    <w:lvl w:ilvl="3" w:tplc="F7C02A06">
      <w:start w:val="1"/>
      <w:numFmt w:val="bullet"/>
      <w:lvlText w:val=""/>
      <w:lvlJc w:val="left"/>
      <w:pPr>
        <w:tabs>
          <w:tab w:val="num" w:pos="2880"/>
        </w:tabs>
        <w:ind w:left="2880" w:hanging="360"/>
      </w:pPr>
      <w:rPr>
        <w:rFonts w:ascii="Symbol" w:hAnsi="Symbol"/>
      </w:rPr>
    </w:lvl>
    <w:lvl w:ilvl="4" w:tplc="A14A3BBC">
      <w:start w:val="1"/>
      <w:numFmt w:val="bullet"/>
      <w:lvlText w:val="o"/>
      <w:lvlJc w:val="left"/>
      <w:pPr>
        <w:tabs>
          <w:tab w:val="num" w:pos="3600"/>
        </w:tabs>
        <w:ind w:left="3600" w:hanging="360"/>
      </w:pPr>
      <w:rPr>
        <w:rFonts w:ascii="Courier New" w:hAnsi="Courier New"/>
      </w:rPr>
    </w:lvl>
    <w:lvl w:ilvl="5" w:tplc="0680968C">
      <w:start w:val="1"/>
      <w:numFmt w:val="bullet"/>
      <w:lvlText w:val=""/>
      <w:lvlJc w:val="left"/>
      <w:pPr>
        <w:tabs>
          <w:tab w:val="num" w:pos="4320"/>
        </w:tabs>
        <w:ind w:left="4320" w:hanging="360"/>
      </w:pPr>
      <w:rPr>
        <w:rFonts w:ascii="Wingdings" w:hAnsi="Wingdings"/>
      </w:rPr>
    </w:lvl>
    <w:lvl w:ilvl="6" w:tplc="09C8B270">
      <w:start w:val="1"/>
      <w:numFmt w:val="bullet"/>
      <w:lvlText w:val=""/>
      <w:lvlJc w:val="left"/>
      <w:pPr>
        <w:tabs>
          <w:tab w:val="num" w:pos="5040"/>
        </w:tabs>
        <w:ind w:left="5040" w:hanging="360"/>
      </w:pPr>
      <w:rPr>
        <w:rFonts w:ascii="Symbol" w:hAnsi="Symbol"/>
      </w:rPr>
    </w:lvl>
    <w:lvl w:ilvl="7" w:tplc="23500C64">
      <w:start w:val="1"/>
      <w:numFmt w:val="bullet"/>
      <w:lvlText w:val="o"/>
      <w:lvlJc w:val="left"/>
      <w:pPr>
        <w:tabs>
          <w:tab w:val="num" w:pos="5760"/>
        </w:tabs>
        <w:ind w:left="5760" w:hanging="360"/>
      </w:pPr>
      <w:rPr>
        <w:rFonts w:ascii="Courier New" w:hAnsi="Courier New"/>
      </w:rPr>
    </w:lvl>
    <w:lvl w:ilvl="8" w:tplc="D60646F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E824474E">
      <w:start w:val="1"/>
      <w:numFmt w:val="bullet"/>
      <w:lvlText w:val=""/>
      <w:lvlJc w:val="left"/>
      <w:pPr>
        <w:ind w:left="720" w:hanging="360"/>
      </w:pPr>
      <w:rPr>
        <w:rFonts w:ascii="Symbol" w:hAnsi="Symbol"/>
      </w:rPr>
    </w:lvl>
    <w:lvl w:ilvl="1" w:tplc="D9D8B43E">
      <w:start w:val="1"/>
      <w:numFmt w:val="bullet"/>
      <w:lvlText w:val="o"/>
      <w:lvlJc w:val="left"/>
      <w:pPr>
        <w:tabs>
          <w:tab w:val="num" w:pos="1440"/>
        </w:tabs>
        <w:ind w:left="1440" w:hanging="360"/>
      </w:pPr>
      <w:rPr>
        <w:rFonts w:ascii="Courier New" w:hAnsi="Courier New"/>
      </w:rPr>
    </w:lvl>
    <w:lvl w:ilvl="2" w:tplc="5E3CA1F8">
      <w:start w:val="1"/>
      <w:numFmt w:val="bullet"/>
      <w:lvlText w:val=""/>
      <w:lvlJc w:val="left"/>
      <w:pPr>
        <w:tabs>
          <w:tab w:val="num" w:pos="2160"/>
        </w:tabs>
        <w:ind w:left="2160" w:hanging="360"/>
      </w:pPr>
      <w:rPr>
        <w:rFonts w:ascii="Wingdings" w:hAnsi="Wingdings"/>
      </w:rPr>
    </w:lvl>
    <w:lvl w:ilvl="3" w:tplc="354C2386">
      <w:start w:val="1"/>
      <w:numFmt w:val="bullet"/>
      <w:lvlText w:val=""/>
      <w:lvlJc w:val="left"/>
      <w:pPr>
        <w:tabs>
          <w:tab w:val="num" w:pos="2880"/>
        </w:tabs>
        <w:ind w:left="2880" w:hanging="360"/>
      </w:pPr>
      <w:rPr>
        <w:rFonts w:ascii="Symbol" w:hAnsi="Symbol"/>
      </w:rPr>
    </w:lvl>
    <w:lvl w:ilvl="4" w:tplc="359E4E56">
      <w:start w:val="1"/>
      <w:numFmt w:val="bullet"/>
      <w:lvlText w:val="o"/>
      <w:lvlJc w:val="left"/>
      <w:pPr>
        <w:tabs>
          <w:tab w:val="num" w:pos="3600"/>
        </w:tabs>
        <w:ind w:left="3600" w:hanging="360"/>
      </w:pPr>
      <w:rPr>
        <w:rFonts w:ascii="Courier New" w:hAnsi="Courier New"/>
      </w:rPr>
    </w:lvl>
    <w:lvl w:ilvl="5" w:tplc="CAD84156">
      <w:start w:val="1"/>
      <w:numFmt w:val="bullet"/>
      <w:lvlText w:val=""/>
      <w:lvlJc w:val="left"/>
      <w:pPr>
        <w:tabs>
          <w:tab w:val="num" w:pos="4320"/>
        </w:tabs>
        <w:ind w:left="4320" w:hanging="360"/>
      </w:pPr>
      <w:rPr>
        <w:rFonts w:ascii="Wingdings" w:hAnsi="Wingdings"/>
      </w:rPr>
    </w:lvl>
    <w:lvl w:ilvl="6" w:tplc="CF2EA656">
      <w:start w:val="1"/>
      <w:numFmt w:val="bullet"/>
      <w:lvlText w:val=""/>
      <w:lvlJc w:val="left"/>
      <w:pPr>
        <w:tabs>
          <w:tab w:val="num" w:pos="5040"/>
        </w:tabs>
        <w:ind w:left="5040" w:hanging="360"/>
      </w:pPr>
      <w:rPr>
        <w:rFonts w:ascii="Symbol" w:hAnsi="Symbol"/>
      </w:rPr>
    </w:lvl>
    <w:lvl w:ilvl="7" w:tplc="9BB022FA">
      <w:start w:val="1"/>
      <w:numFmt w:val="bullet"/>
      <w:lvlText w:val="o"/>
      <w:lvlJc w:val="left"/>
      <w:pPr>
        <w:tabs>
          <w:tab w:val="num" w:pos="5760"/>
        </w:tabs>
        <w:ind w:left="5760" w:hanging="360"/>
      </w:pPr>
      <w:rPr>
        <w:rFonts w:ascii="Courier New" w:hAnsi="Courier New"/>
      </w:rPr>
    </w:lvl>
    <w:lvl w:ilvl="8" w:tplc="445CF9B4">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CDFE42C8">
      <w:start w:val="1"/>
      <w:numFmt w:val="bullet"/>
      <w:lvlText w:val=""/>
      <w:lvlJc w:val="left"/>
      <w:pPr>
        <w:ind w:left="720" w:hanging="360"/>
      </w:pPr>
      <w:rPr>
        <w:rFonts w:ascii="Symbol" w:hAnsi="Symbol"/>
      </w:rPr>
    </w:lvl>
    <w:lvl w:ilvl="1" w:tplc="6CC4383C">
      <w:start w:val="1"/>
      <w:numFmt w:val="bullet"/>
      <w:lvlText w:val="o"/>
      <w:lvlJc w:val="left"/>
      <w:pPr>
        <w:tabs>
          <w:tab w:val="num" w:pos="1440"/>
        </w:tabs>
        <w:ind w:left="1440" w:hanging="360"/>
      </w:pPr>
      <w:rPr>
        <w:rFonts w:ascii="Courier New" w:hAnsi="Courier New"/>
      </w:rPr>
    </w:lvl>
    <w:lvl w:ilvl="2" w:tplc="BC78B9AC">
      <w:start w:val="1"/>
      <w:numFmt w:val="bullet"/>
      <w:lvlText w:val=""/>
      <w:lvlJc w:val="left"/>
      <w:pPr>
        <w:tabs>
          <w:tab w:val="num" w:pos="2160"/>
        </w:tabs>
        <w:ind w:left="2160" w:hanging="360"/>
      </w:pPr>
      <w:rPr>
        <w:rFonts w:ascii="Wingdings" w:hAnsi="Wingdings"/>
      </w:rPr>
    </w:lvl>
    <w:lvl w:ilvl="3" w:tplc="AE4C369C">
      <w:start w:val="1"/>
      <w:numFmt w:val="bullet"/>
      <w:lvlText w:val=""/>
      <w:lvlJc w:val="left"/>
      <w:pPr>
        <w:tabs>
          <w:tab w:val="num" w:pos="2880"/>
        </w:tabs>
        <w:ind w:left="2880" w:hanging="360"/>
      </w:pPr>
      <w:rPr>
        <w:rFonts w:ascii="Symbol" w:hAnsi="Symbol"/>
      </w:rPr>
    </w:lvl>
    <w:lvl w:ilvl="4" w:tplc="76BC7D5C">
      <w:start w:val="1"/>
      <w:numFmt w:val="bullet"/>
      <w:lvlText w:val="o"/>
      <w:lvlJc w:val="left"/>
      <w:pPr>
        <w:tabs>
          <w:tab w:val="num" w:pos="3600"/>
        </w:tabs>
        <w:ind w:left="3600" w:hanging="360"/>
      </w:pPr>
      <w:rPr>
        <w:rFonts w:ascii="Courier New" w:hAnsi="Courier New"/>
      </w:rPr>
    </w:lvl>
    <w:lvl w:ilvl="5" w:tplc="B82629C8">
      <w:start w:val="1"/>
      <w:numFmt w:val="bullet"/>
      <w:lvlText w:val=""/>
      <w:lvlJc w:val="left"/>
      <w:pPr>
        <w:tabs>
          <w:tab w:val="num" w:pos="4320"/>
        </w:tabs>
        <w:ind w:left="4320" w:hanging="360"/>
      </w:pPr>
      <w:rPr>
        <w:rFonts w:ascii="Wingdings" w:hAnsi="Wingdings"/>
      </w:rPr>
    </w:lvl>
    <w:lvl w:ilvl="6" w:tplc="6162438A">
      <w:start w:val="1"/>
      <w:numFmt w:val="bullet"/>
      <w:lvlText w:val=""/>
      <w:lvlJc w:val="left"/>
      <w:pPr>
        <w:tabs>
          <w:tab w:val="num" w:pos="5040"/>
        </w:tabs>
        <w:ind w:left="5040" w:hanging="360"/>
      </w:pPr>
      <w:rPr>
        <w:rFonts w:ascii="Symbol" w:hAnsi="Symbol"/>
      </w:rPr>
    </w:lvl>
    <w:lvl w:ilvl="7" w:tplc="9BDE1CA8">
      <w:start w:val="1"/>
      <w:numFmt w:val="bullet"/>
      <w:lvlText w:val="o"/>
      <w:lvlJc w:val="left"/>
      <w:pPr>
        <w:tabs>
          <w:tab w:val="num" w:pos="5760"/>
        </w:tabs>
        <w:ind w:left="5760" w:hanging="360"/>
      </w:pPr>
      <w:rPr>
        <w:rFonts w:ascii="Courier New" w:hAnsi="Courier New"/>
      </w:rPr>
    </w:lvl>
    <w:lvl w:ilvl="8" w:tplc="B84E1886">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displayBackgroundShape/>
  <w:proofState w:spelling="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17E38"/>
    <w:rsid w:val="00440CE6"/>
    <w:rsid w:val="0044151E"/>
    <w:rsid w:val="00717E38"/>
    <w:rsid w:val="00751217"/>
    <w:rsid w:val="0079158D"/>
    <w:rsid w:val="008A7F2F"/>
    <w:rsid w:val="009F3313"/>
    <w:rsid w:val="009F4446"/>
    <w:rsid w:val="00F024F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FA2C08"/>
  <w15:docId w15:val="{B0C91751-1061-4849-9CAA-C91740E68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bn-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pPr>
      <w:spacing w:line="240" w:lineRule="atLeast"/>
    </w:pPr>
    <w:rPr>
      <w:sz w:val="24"/>
      <w:szCs w:val="24"/>
    </w:rPr>
  </w:style>
  <w:style w:type="paragraph" w:styleId="Heading1">
    <w:name w:val="heading 1"/>
    <w:basedOn w:val="Normal"/>
    <w:next w:val="Normal"/>
    <w:qFormat/>
    <w:rsid w:val="00EF7B96"/>
    <w:pPr>
      <w:keepNext/>
      <w:spacing w:before="240" w:after="60"/>
      <w:outlineLvl w:val="0"/>
    </w:pPr>
    <w:rPr>
      <w:b/>
      <w:bCs/>
      <w:kern w:val="36"/>
    </w:rPr>
  </w:style>
  <w:style w:type="paragraph" w:styleId="Heading2">
    <w:name w:val="heading 2"/>
    <w:basedOn w:val="Normal"/>
    <w:next w:val="Normal"/>
    <w:qFormat/>
    <w:rsid w:val="00EF7B96"/>
    <w:pPr>
      <w:keepNext/>
      <w:spacing w:before="240" w:after="60"/>
      <w:outlineLvl w:val="1"/>
    </w:pPr>
    <w:rPr>
      <w:b/>
      <w:bCs/>
      <w:iCs/>
    </w:rPr>
  </w:style>
  <w:style w:type="paragraph" w:styleId="Heading3">
    <w:name w:val="heading 3"/>
    <w:basedOn w:val="Normal"/>
    <w:next w:val="Normal"/>
    <w:qFormat/>
    <w:rsid w:val="00EF7B96"/>
    <w:pPr>
      <w:keepNext/>
      <w:spacing w:before="240" w:after="60"/>
      <w:outlineLvl w:val="2"/>
    </w:pPr>
    <w:rPr>
      <w:b/>
      <w:bCs/>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rPr>
  </w:style>
  <w:style w:type="paragraph" w:styleId="Heading6">
    <w:name w:val="heading 6"/>
    <w:basedOn w:val="Normal"/>
    <w:next w:val="Normal"/>
    <w:qFormat/>
    <w:rsid w:val="00EF7B96"/>
    <w:pPr>
      <w:spacing w:before="240" w:after="6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document">
    <w:name w:val="div_document"/>
    <w:basedOn w:val="Normal"/>
    <w:pPr>
      <w:spacing w:line="40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rPr>
      <w:color w:val="576D7B"/>
    </w:rPr>
  </w:style>
  <w:style w:type="character" w:customStyle="1" w:styleId="span">
    <w:name w:val="span"/>
    <w:basedOn w:val="DefaultParagraphFont"/>
    <w:rPr>
      <w:sz w:val="24"/>
      <w:szCs w:val="24"/>
      <w:bdr w:val="none" w:sz="0" w:space="0" w:color="auto"/>
      <w:vertAlign w:val="baseline"/>
    </w:rPr>
  </w:style>
  <w:style w:type="paragraph" w:customStyle="1" w:styleId="divdocumentdivlowerborder">
    <w:name w:val="div_document_div_lowerborder"/>
    <w:basedOn w:val="Normal"/>
    <w:pPr>
      <w:pBdr>
        <w:top w:val="single" w:sz="24" w:space="0" w:color="576D7B"/>
      </w:pBdr>
      <w:spacing w:line="0" w:lineRule="atLeast"/>
    </w:pPr>
    <w:rPr>
      <w:color w:val="576D7B"/>
      <w:sz w:val="0"/>
      <w:szCs w:val="0"/>
    </w:rPr>
  </w:style>
  <w:style w:type="paragraph" w:customStyle="1" w:styleId="div">
    <w:name w:val="div"/>
    <w:basedOn w:val="Normal"/>
  </w:style>
  <w:style w:type="paragraph" w:customStyle="1" w:styleId="divdocumentdivSECTIONCNTC">
    <w:name w:val="div_document_div_SECTION_CNTC"/>
    <w:basedOn w:val="Normal"/>
    <w:pPr>
      <w:pBdr>
        <w:bottom w:val="none" w:sz="0" w:space="10" w:color="auto"/>
      </w:pBdr>
    </w:pPr>
  </w:style>
  <w:style w:type="paragraph" w:customStyle="1" w:styleId="divaddress">
    <w:name w:val="div_address"/>
    <w:basedOn w:val="div"/>
    <w:pPr>
      <w:spacing w:line="380" w:lineRule="atLeast"/>
      <w:jc w:val="center"/>
    </w:pPr>
    <w:rPr>
      <w:sz w:val="22"/>
      <w:szCs w:val="22"/>
    </w:rPr>
  </w:style>
  <w:style w:type="character" w:customStyle="1" w:styleId="divdocumentdivaddressli">
    <w:name w:val="div_document_div_address_li"/>
    <w:basedOn w:val="DefaultParagraphFont"/>
  </w:style>
  <w:style w:type="character" w:customStyle="1" w:styleId="documentbullet">
    <w:name w:val="document_bullet"/>
    <w:basedOn w:val="DefaultParagraphFont"/>
    <w:rPr>
      <w:sz w:val="24"/>
      <w:szCs w:val="24"/>
    </w:rPr>
  </w:style>
  <w:style w:type="paragraph" w:customStyle="1" w:styleId="divdocumentsection">
    <w:name w:val="div_document_section"/>
    <w:basedOn w:val="Normal"/>
  </w:style>
  <w:style w:type="paragraph" w:customStyle="1" w:styleId="divdocumentdivheading">
    <w:name w:val="div_document_div_heading"/>
    <w:basedOn w:val="Normal"/>
  </w:style>
  <w:style w:type="character" w:customStyle="1" w:styleId="divdocumentdivheadingCharacter">
    <w:name w:val="div_document_div_heading Character"/>
    <w:basedOn w:val="DefaultParagraphFont"/>
  </w:style>
  <w:style w:type="character" w:customStyle="1" w:styleId="divdocumentdivsectiontitle">
    <w:name w:val="div_document_div_sectiontitle"/>
    <w:basedOn w:val="DefaultParagraphFont"/>
    <w:rPr>
      <w:color w:val="576D7B"/>
      <w:sz w:val="30"/>
      <w:szCs w:val="30"/>
    </w:rPr>
  </w:style>
  <w:style w:type="paragraph" w:customStyle="1" w:styleId="divdocumentsinglecolumn">
    <w:name w:val="div_document_singlecolumn"/>
    <w:basedOn w:val="Normal"/>
  </w:style>
  <w:style w:type="paragraph" w:customStyle="1" w:styleId="p">
    <w:name w:val="p"/>
    <w:basedOn w:val="Normal"/>
  </w:style>
  <w:style w:type="paragraph" w:customStyle="1" w:styleId="divdocumentulli">
    <w:name w:val="div_document_ul_li"/>
    <w:basedOn w:val="Normal"/>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character" w:customStyle="1" w:styleId="spanpaddedline">
    <w:name w:val="span_paddedline"/>
    <w:basedOn w:val="span"/>
    <w:rPr>
      <w:sz w:val="24"/>
      <w:szCs w:val="24"/>
      <w:bdr w:val="none" w:sz="0" w:space="0" w:color="auto"/>
      <w:vertAlign w:val="baseline"/>
    </w:rPr>
  </w:style>
  <w:style w:type="paragraph" w:customStyle="1" w:styleId="spanpaddedlineParagraph">
    <w:name w:val="span_paddedline Paragraph"/>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character" w:customStyle="1" w:styleId="spandegree">
    <w:name w:val="span_degree"/>
    <w:basedOn w:val="span"/>
    <w:rPr>
      <w:b/>
      <w:bCs/>
      <w:sz w:val="24"/>
      <w:szCs w:val="24"/>
      <w:bdr w:val="none" w:sz="0" w:space="0" w:color="auto"/>
      <w:vertAlign w:val="baseline"/>
    </w:rPr>
  </w:style>
  <w:style w:type="character" w:customStyle="1" w:styleId="a">
    <w:name w:val="a"/>
    <w:basedOn w:val="DefaultParagraphFont"/>
    <w:rPr>
      <w:sz w:val="24"/>
      <w:szCs w:val="24"/>
      <w:bdr w:val="none" w:sz="0" w:space="0" w:color="auto"/>
      <w:vertAlign w:val="baseline"/>
    </w:rPr>
  </w:style>
  <w:style w:type="paragraph" w:styleId="Header">
    <w:name w:val="header"/>
    <w:basedOn w:val="Normal"/>
    <w:link w:val="HeaderChar"/>
    <w:uiPriority w:val="99"/>
    <w:unhideWhenUsed/>
    <w:rsid w:val="0079158D"/>
    <w:pPr>
      <w:tabs>
        <w:tab w:val="center" w:pos="4680"/>
        <w:tab w:val="right" w:pos="9360"/>
      </w:tabs>
      <w:spacing w:line="240" w:lineRule="auto"/>
    </w:pPr>
    <w:rPr>
      <w:szCs w:val="30"/>
    </w:rPr>
  </w:style>
  <w:style w:type="character" w:customStyle="1" w:styleId="HeaderChar">
    <w:name w:val="Header Char"/>
    <w:basedOn w:val="DefaultParagraphFont"/>
    <w:link w:val="Header"/>
    <w:uiPriority w:val="99"/>
    <w:rsid w:val="0079158D"/>
    <w:rPr>
      <w:sz w:val="24"/>
      <w:szCs w:val="30"/>
    </w:rPr>
  </w:style>
  <w:style w:type="paragraph" w:styleId="Footer">
    <w:name w:val="footer"/>
    <w:basedOn w:val="Normal"/>
    <w:link w:val="FooterChar"/>
    <w:uiPriority w:val="99"/>
    <w:unhideWhenUsed/>
    <w:rsid w:val="0079158D"/>
    <w:pPr>
      <w:tabs>
        <w:tab w:val="center" w:pos="4680"/>
        <w:tab w:val="right" w:pos="9360"/>
      </w:tabs>
      <w:spacing w:line="240" w:lineRule="auto"/>
    </w:pPr>
    <w:rPr>
      <w:szCs w:val="30"/>
    </w:rPr>
  </w:style>
  <w:style w:type="character" w:customStyle="1" w:styleId="FooterChar">
    <w:name w:val="Footer Char"/>
    <w:basedOn w:val="DefaultParagraphFont"/>
    <w:link w:val="Footer"/>
    <w:uiPriority w:val="99"/>
    <w:rsid w:val="0079158D"/>
    <w:rPr>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github.com/Shaaamila"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linkedin.com/in/shamilaaa"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466</Words>
  <Characters>2661</Characters>
  <Application>Microsoft Office Word</Application>
  <DocSecurity>0</DocSecurity>
  <Lines>22</Lines>
  <Paragraphs>6</Paragraphs>
  <ScaleCrop>false</ScaleCrop>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Shamila Mosharraf</dc:title>
  <cp:lastModifiedBy>Microsoft Office User</cp:lastModifiedBy>
  <cp:revision>4</cp:revision>
  <dcterms:created xsi:type="dcterms:W3CDTF">2019-05-23T01:52:00Z</dcterms:created>
  <dcterms:modified xsi:type="dcterms:W3CDTF">2019-09-22T04:21:00Z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DCQAAB+LCAAAAAAABAAVl0WirEgURBfEALdBD3At3Ge4u7P6fn8BVUDmvRHnMCyHiAIOCQjMojBBEyJGkwyEMjgscggqlCwWhAKEheTrHdSTVc+Uv+TAPJ8lXBI1P9WZIj0G4tRsNWHhz7oS2dzGXCzhzk2XQfFh7/sFRt5e5ILkCE2tbqaUSIJIcHbhyZHB3S6YpZExo0+qxzsQyyQhqJGryCqdaXesisCVSfQuPkBX8FQmALbWC7cXBDICsCs</vt:lpwstr>
  </property>
  <property fmtid="{D5CDD505-2E9C-101B-9397-08002B2CF9AE}" pid="3" name="x1ye=1">
    <vt:lpwstr>NeClL9/pqFgD/HquneEVIbbEXMfaCqerX8M4uYPgBlEu1AfZ42zRGcznQvTFe1Uo+c+49PZV2JSqXRQdVBMcwfLUvvgDTjENR+ShbnoL2um0d5W5lBVyXK4/vnanW66S621CCdySXqnb9UAvUvHmmcYrTpM8jIc6oiER8GLfxxvtJmbegJGnWUyG9KN7WpTlSrPH96+d15HJP4+++vfkQYtM61ZHRpZheu45et+bp5YxZ5TinKeHfUf/9upJpAh</vt:lpwstr>
  </property>
  <property fmtid="{D5CDD505-2E9C-101B-9397-08002B2CF9AE}" pid="4" name="x1ye=10">
    <vt:lpwstr>e3dt/4bPkvJYFswxvi0BiXC0moDtfZf13HgTcQdFg9p4abtvfGobTrZwYt3f4EE6VkQlWSncMiI0F+0IYb7cF2n02eTX5zicwgKSqzWn0bDkBBzA8JW+xhI/AI5N44esIrzOR5tC9Yua14mwbB93yRaXOBdlM66AYK88CjIuNh/Gj/7Dxq6wGWHJZYh654Urmx7dzc/cYYv8ycuVRIT2icTudqAV0OVK2UtMkIaEmMmAntHYvlTv6Ov+YucuyzQ</vt:lpwstr>
  </property>
  <property fmtid="{D5CDD505-2E9C-101B-9397-08002B2CF9AE}" pid="5" name="x1ye=11">
    <vt:lpwstr>JOorZ0gHZmcujrQ9oyx/4gD8Ivb45m6lUBaafdI0qPWY7pxYjN57tdDTg9iu2KMJdJH1q2pwjpa/NvWSmActJ9Vt2k+eKuKrmotRAAAfUd6smugkaTM4QuNkyK/b3fv+IzQlWvzk2GTq3K88Vgm2Q8F7m+ujeZLWW3KMXjZ6+WsKD6SfXNHWlJJGIHsoKNDAUGE/HhKsW2OFJZ1mbEO2RAGeKU3zQBJf0JEc2ULbLmZMKTqGQf9REvX9kJ9IUfX</vt:lpwstr>
  </property>
  <property fmtid="{D5CDD505-2E9C-101B-9397-08002B2CF9AE}" pid="6" name="x1ye=12">
    <vt:lpwstr>wRRncU4YJdyCJgPKUJBvZ7GYmlqiGt9+3Q/7ZrLimUqIN9K8EO01a3IGjxzNVuXfe/aUAjXGhFJKinWYWAw0MqLQ/DTpD4UMt9Xg2a8yK5MSRcu8rXe17LEqXewWkh5WFCGtUnx//iJEHZm95ZuBtUHN0p4/3d759Emy/Mq+g5oas3gU+j7aOpESauz5rdn4fUAgMfnl+4f3pCwaDL6WgFoB2kRoKA/MHMWi24jkf11cbJcS56fAC8W8Rp6ojtu</vt:lpwstr>
  </property>
  <property fmtid="{D5CDD505-2E9C-101B-9397-08002B2CF9AE}" pid="7" name="x1ye=13">
    <vt:lpwstr>jq+md86+RmdhjgUYrvAqL0dBQwXKCoAeuxuNWQXM6df8Qp7nMdF/0fvphscU6uk0amq9ERFWIXY8m/pWKWvhZvGCe/rxV/PiLg3qoFgpPPdbdqGlORA52uyuiA81kwOXKJireOBdX84+m1Wle0AlJuUMaG85MRbsBONiK61P/8ZfUZDGARI4ErkunXPeJivR+/bmW+voiSaVOZeUByERge13ub/htkpX1UmjjlJV1rQISrNw0w+niZusQX/DDkJ</vt:lpwstr>
  </property>
  <property fmtid="{D5CDD505-2E9C-101B-9397-08002B2CF9AE}" pid="8" name="x1ye=14">
    <vt:lpwstr>rOJf46TAxwuCoXvuTwBR76zlcVf6etaqJdwNd0paB1L/ol3PUtylmzTOEhsNW8Ad4Ly4e2XQx0OdvLFaZNQVoVIqquy1I+N+9k75EbWsT+Gbtm9DFpVH+IqkgWym+/4z6K7Hw9WyDV1bpmWUy5Ad1cvhcmE8A7um2WshUJvIzRocNLBTB7RPljAFpz2VgMEgqdnhds/6wK0P9mbHayUmkssEVoFKzk5lgER2VqztzAyRS7UjN3Cq3mQQuMRbwzT</vt:lpwstr>
  </property>
  <property fmtid="{D5CDD505-2E9C-101B-9397-08002B2CF9AE}" pid="9" name="x1ye=15">
    <vt:lpwstr>T8rcndMFG3seh7MF/xGPaYbzPjW0qvBvWI4nHye8eipA3RGPbgaSwUaD/vxv7eXo9NnIdHBBQZbAYX+OFFB2u3yD1Aj/82CGuzaxRzszOoG//P2sF9KjlI2GMDbnm1PUusKjPcA5neYxi8dWSKs8LvmqBPWcE9faJW2cwYojEO1gU4x9i3ULUMawnN3giFakpv7IZeawq0nWuBfSm7EjsGa3Az7xHlZi+FM1kRRx+YTotJ4r24ZS8DftIw6m7Zz</vt:lpwstr>
  </property>
  <property fmtid="{D5CDD505-2E9C-101B-9397-08002B2CF9AE}" pid="10" name="x1ye=16">
    <vt:lpwstr>6A8KVf0Ruae88uLoe2LHr0c/meb84aJbJhU+a/TNl/dGThhKaEk0Z9/j7b29Lp/0l6Jf7W2HEILsRM82+bJsSkTTyQSWnfKwDODJxsbVTbD+HhM8Q532AJNl7V40dLt/TI8pOuq1ilAwYDY9ZA7TYhyza7G4ptb1rrNE5B6B9eYskq89MfQoXEhF594kQbyi9cphOV2ERSSTdQlp9g9QKpIWH/D0dHbwUee74T1gwxw6CtnE3SS4U/5AZzl9PBm</vt:lpwstr>
  </property>
  <property fmtid="{D5CDD505-2E9C-101B-9397-08002B2CF9AE}" pid="11" name="x1ye=17">
    <vt:lpwstr>EzigT667GfGgMZVfl/g489Q8cHYbhNXGEQeYUeNBeQmrPkPYXhiBMFU3tLsceBjKblxNBe/YILiuh9lExDxWig1hVBbJVxPnHK8BpzUE78YcUPf2Hko75gcae+oIzhe46zUiAcK7uLYrvfkqV6vKfMJ7yl6/EVX41tYGaCqOYjhXvM2dh6bFqh87jDxGLeMAu/W79uj/t2lwe7QRgdGfUctgjVX9zPmkg1ncDJRRXYzo/SGotgtVl4U9TpO3Tl9</vt:lpwstr>
  </property>
  <property fmtid="{D5CDD505-2E9C-101B-9397-08002B2CF9AE}" pid="12" name="x1ye=18">
    <vt:lpwstr>wj1Pw0ytGDV9uFD+ZPgl7cfQD9sxQlbbQ2dOWr0bTY2Fcw5OCOw+icepUVmiPeEJGxRnwOuZFwXyawuJmeVBxraSMTgwSpmJycyg6r35bqHrh2iTQwwuazXiLlSl0Am9Ogt3bePkDgb8vfNUvlp80xXxELty1ewCR+v7+6eaIJk6JwNDSc7+MgGV7CfDjC8PWxTwu/+vwVWieIVIvl+PU2bIeCANezylnKLei2Zw78A7xBpAnIBvBtB6WoDedRL</vt:lpwstr>
  </property>
  <property fmtid="{D5CDD505-2E9C-101B-9397-08002B2CF9AE}" pid="13" name="x1ye=19">
    <vt:lpwstr>M/3hg3Ge8j5zr7d9mZfy1AqtL6I0L2yIsentludZVNyp/A9M9XTNV/Pg4nSFCYQd9rpoyeL/Y7Wc21n/psR1nqxzNKWJI4sxfMesbru6gm3d4IZCTZnHj6wgr+vP4ZFUGReZhvXR46PXbFzqaEty9USfj9XMzVoa7JfZyAswBLTH0sUBdeV5UK/oAUJMP6oMaWm+g4/+oeg9UELFiu2P/bIDt7KJh2qERu5ZY6xaRdTAZY+SkNO8pv5m+2w/60q</vt:lpwstr>
  </property>
  <property fmtid="{D5CDD505-2E9C-101B-9397-08002B2CF9AE}" pid="14" name="x1ye=2">
    <vt:lpwstr>44EnVH4Kq8KY0a+0ZkKdwjm/3t4W/y0wWzLNHzQE+BADUiDClF+Ce8CUAuORMREnEr9nkefWtB/v42jz0pJlX7McEgqFTzQSxwzqAwPqEcRPtOsiDjrnVvVwJp9qprmD1pIJ63R7cdIa6vWcAh/2nl13eQ4LM2UUTNXvKmZFLACTRT5te4BHBoHQLRcrdmAo5BBzpmHtRFL8VLkpGqTzRiwQKSUsePHs1C+KuQYgNvbOdww5rXeQoM3EFX3bl1f</vt:lpwstr>
  </property>
  <property fmtid="{D5CDD505-2E9C-101B-9397-08002B2CF9AE}" pid="15" name="x1ye=20">
    <vt:lpwstr>ia4+C4s39nfD3/ZTW1iqgVjcondy848Xu0oAVGb6Rejb3H8G5pI8SEq5aeGJd0/3bnrWeJhr1sDO1BIg1DjBFaKG8mNqPuH/qCGQL4SPLvyCWFw5QXEvVDEciiez5xOTMNhdAOusbN4Gvp/loPVZj/u4qr2aO+bW/0Sc+xxv6i5ZYfGPrGY3eZYqYpNVG63ej7bTZcoOj23REX/H3v15I87G357sWDFfWMMA/fdw7UpWP4/TS9ITyUBS61r+A8K</vt:lpwstr>
  </property>
  <property fmtid="{D5CDD505-2E9C-101B-9397-08002B2CF9AE}" pid="16" name="x1ye=21">
    <vt:lpwstr>tbDvpmL5tChv2y7x6hfsGyCY5MR5AUmcw5pVDiPRNiE51aEbK15p4kKp00RVa+1m4Hu2iiTbDX45WTgBEQurdRvk3c5WL520+bU24RBjq6iE61d+w80FE63NFSz2N/IkVPBBAJO1Q5ffxKGsLF/3ZxFku/Il4thlrNCkSpc3fQwy5cbl8fy5KSPD+aeB87a7RNVTcRFPvLcw90gRvp9o3TRxcnM8uM7RnVKpHHwhu9DDfjCNCN8hHsbN/lPSvhq</vt:lpwstr>
  </property>
  <property fmtid="{D5CDD505-2E9C-101B-9397-08002B2CF9AE}" pid="17" name="x1ye=22">
    <vt:lpwstr>vLVfXm83bAzs5ch7YdJeg6IAR1RN95XEO7OzbZDn/rUPWzUVDqLFeVMFS7FUDFNovyE9cd4EXJfQIkK/YXlh9xwEFSLrWapzbJzV+s2TPFXofU9EBpnghr7cM8Y6NS3uqqAM2jbnBE/drOWQc9q/Lk26xp8AVhnN0EZbk5C242cFuNdAcwOpNIqlPN94rRt1iLGZ/CthjDXxkI2s3u4XT/hRHMRhyI7vic1JFfIWLgR8XUm9/ttFKufuNqTopln</vt:lpwstr>
  </property>
  <property fmtid="{D5CDD505-2E9C-101B-9397-08002B2CF9AE}" pid="18" name="x1ye=23">
    <vt:lpwstr>xKppQzn7EpBbPNqfK2JXZDHbZwcCsdfo9Ty1Tu9fffXUK0f+E79Jr6DO3fsolJyFZMzkGuISiit7UESMELclUkIsUrQyYlZAgnc5gTB3wIAg8Xne1Ct8Y4pRrxsPadbOJdiCuuv0qQOmI4jXsQrl0GkHUm1XqOUnJnrOPwb08QG2V0Qftgfih5JCcyVPQrlX5ekSW3p+9KASvboncEUh8g3dGsNCPrVgBB8D9AaMdpyxuf87IFEjh4J9Ir5jmpz</vt:lpwstr>
  </property>
  <property fmtid="{D5CDD505-2E9C-101B-9397-08002B2CF9AE}" pid="19" name="x1ye=24">
    <vt:lpwstr>SxmwAtmIT5Qpf6aHpmQdVcpbGm+2BxIS9FnWB+PNIqWmZRo+mErDamztCuXgExmnzDrjDlVknZfiXwhyMga33Vi8g31dSZ3I1tbP0qWToZq+Js8RriVQVW3kDP6mqly/P4UdD+zXepXGCjkqfSolDcKPTfUFXc7o5PE/XFY2tb9uS6HR4xpn+q/X6W2j4V853Hrt72EUHory9xjOMaaH0nPps6Uu+mvOY3i3Ux7W8PGheSCEsLBwdV1yPB1yM5g</vt:lpwstr>
  </property>
  <property fmtid="{D5CDD505-2E9C-101B-9397-08002B2CF9AE}" pid="20" name="x1ye=25">
    <vt:lpwstr>cx4Wp+UCf24bMsmqGChlzb6JXYABPptUrQOL3Sn8ZyJtOSkos1PxrS0aupbqpVQ1yiznOh4Qdr/qNbG+u8+ZPVH/3onHUamZ7aVChC0hJegB/kIfc5bUBEtHfKfQmOHfojrB1Xeas10I8J3pY1uQHv4l0kCC5HTseNXOF9+n684Vqk9btr+TJuvnNfq/P2j2RifB7SEYvx+QwH567Lv/x5xceEfbYR2YrysXaoz/p2BYn17h0L2JDzRaCOGFn4J</vt:lpwstr>
  </property>
  <property fmtid="{D5CDD505-2E9C-101B-9397-08002B2CF9AE}" pid="21" name="x1ye=26">
    <vt:lpwstr>cwuqbys3lo9EKppWZypBE2nE9HstfieUDlpDDuWp+uFjJrdfZzPV8gBYBtjN+yTEWM1Sf8T+rHI7+sKMl0pDwZlFpItzxbGG4pvZAbQj+dEN5bj/zrBAhqJe/8jWx0Rdxf/YgqlznvdQvJLc/ELv3MJfsqWBM14fRrxfx2/yUDZnDA928hWiH4W6TfDxt5xZQTAA95R00j53e8HvddoC8CfiD9dYXoj6LN0ZhUGALYQCEtjbj3l8dLZfel60kXP</vt:lpwstr>
  </property>
  <property fmtid="{D5CDD505-2E9C-101B-9397-08002B2CF9AE}" pid="22" name="x1ye=27">
    <vt:lpwstr>wh/2EUbYI0JwMb1WTCSyI1S8l8jsL2/UglPyMrb5cNrkXqK3sFCl7Wv+Dz6jlHugN3o8xD1UnqQBGK1rp8o0hK8BQelsAtHygTATLSLL80Pq4SAPcFtz07xRxNI5qgxBrzYU2dtYKS2Z6lWAoamtKNkkmlQcMwVhAXInwLYSgLwzEtgvfBByeLsNY17YLBOEbxybBzSH+ypGD5qCdy1HcFQZGbXJSkYcvRH8+TPWJhMvgH8VawDpEKmuDGKtxap</vt:lpwstr>
  </property>
  <property fmtid="{D5CDD505-2E9C-101B-9397-08002B2CF9AE}" pid="23" name="x1ye=28">
    <vt:lpwstr>/QoItqqDvNPI2//Q7QeiuH03aDoxKVtwE75gqC8TKv78wF4AZ9tJOurUDEW+3mQNi1ACY5L/qPpT2Og17cMj7YweASYmuPgwTI/u5SwJcQaiHvjVsSuLhhSZyD88PDGOV3l3tWmY3L+kGUGqB/Yt8pmz5wDgR8oHOG52AGlMODx1NI5AwHqAf3/4z3K3F+Em+iX4UaxxF/opGSFDPwtloUoZGVudUa63FGNSotImhKA7QcG1J8OceLVS3X0EQPe</vt:lpwstr>
  </property>
  <property fmtid="{D5CDD505-2E9C-101B-9397-08002B2CF9AE}" pid="24" name="x1ye=29">
    <vt:lpwstr>6IuxAteDJt1PJt93hHiWV6NmYCxYyM8zhE3dK/w6fx6T3SoIrsYHaX43elbSIGRB3/aAiMzccM6Yc6KHbQsIl+HHGPOFu/Nq+1k8HzcKAlsaxJGOfyek5s3HJztj7unG1Wqo9exk2iPkTQCmoQP6FQqZuVfdwXHkcwEr+gZ9eVjL8bOa4kygSy39Mbi1MkAbLML8YsDrwMlB/oj8ffaQrNc9gTaSc4fDHBW06GKvB0Myxnhwk1zi6w4YkVeYsCL</vt:lpwstr>
  </property>
  <property fmtid="{D5CDD505-2E9C-101B-9397-08002B2CF9AE}" pid="25" name="x1ye=3">
    <vt:lpwstr>KZZsxEsx3xGA7XrylfiWQe2Wbl+bo2+BlbSK1BK3pbMo9W/hAyshnyJzIEYcJko5aTNIQXyhAs1k2dBp1t0pBuqHlimMhB4vgOUG9kfTABUBRZw6MI3B09YKld7SARM0nt4RP95QbYT+DxDZZvWULrgzrotVHnHi2L15dL90KyLpPIyoGc1VQpT2mc7sWi4JRsdllzr5h0mD7vBCGw0z9azLYkM6CN9oYS/SfcEka/UwOFvnu1lm/aOmqqkHoEX</vt:lpwstr>
  </property>
  <property fmtid="{D5CDD505-2E9C-101B-9397-08002B2CF9AE}" pid="26" name="x1ye=30">
    <vt:lpwstr>7VEvQTV6AQbZ8H912ViBUeAIrmCgxb+XZzkr8wROg/WgUGDhVxLeMJ26T9aNZJeZQ4rk9ijBcVeGr7UJigNsqmYistUOuMY9ehklkZt92vPsgrEWFSJq/RkKbIVKl98+3f04nnHy6D3pzgNKORFHOo/M1xR9ZfWcw/VijZqI33QWAXqQbeBSbpMNMFiL/6E/LCMQHNHBtiJTSpKWqRZkszRipZ9tRa+BI+NArrTe9Fi6nMOKWEr+MNh4/+4cE48</vt:lpwstr>
  </property>
  <property fmtid="{D5CDD505-2E9C-101B-9397-08002B2CF9AE}" pid="27" name="x1ye=31">
    <vt:lpwstr>D/FdL8/p17Bz6Ju0iC4MxyxNm6TVLZEWnh7Rw6rPAtgh7I/aNDsaA6po7OXve/97k+L1T8lesfjhbWnrN4hZDt7KNlVPimcN/NJJv5KzXnL55So+9dJDeZ7LTod1PX+3mvYh2x9QwRslLelDl2BOtI/eHWKADh1wMhpHjmo0F/ODQQoKHVp2kHqYQew/bpI+jDaPOFkohSJv824hlqhe56LQApx/H3EGNLKnnknYs4n3WWljlYmolu/3nglLNZp</vt:lpwstr>
  </property>
  <property fmtid="{D5CDD505-2E9C-101B-9397-08002B2CF9AE}" pid="28" name="x1ye=32">
    <vt:lpwstr>z1/+UiLgazeTII0/pHtOPVHot0lrOAUMrfsnzMPfod5DskLf4Ynt7isoYbWbU5cysixAROwIVnmrgJUm1/FhfWy17YYlYOHfK3ge77zeAHMvl/tjruq9MFU9/0sqZusRDPgSyj5sxpW63yD44U/hgw0T3ba/ETTUSpwujEZaDpEo1qZXbW6V6FiKml+J+saspUqUIL/Q+JsDE2ZRaf7quXsTRMxbPGiI6C+YNZLlOwb1ClhfhwLieLrPrWVcxdl</vt:lpwstr>
  </property>
  <property fmtid="{D5CDD505-2E9C-101B-9397-08002B2CF9AE}" pid="29" name="x1ye=33">
    <vt:lpwstr>8R2M3/HLMt58vDxMamT+ls83eD/fnBvHeOfjI/sFzY2v7q93P3+0KStkqHjKgJbwQ6676QELne5YlBwDH25Gx7QMV7OD5tz/8rPMjKGq5vbbOapOCgo+d4s9oLZSKQIVB6/cxiarxjRpNv/38Ub4pAdOowHajJiKN0Xq4X0XLbMQDhsUrdXG3/cHdb71dUiHJpaGGfouyRROHy5s4oxAhmcsPon1as5owq0/s5BdIJOmHNC96Ar4fN79ZsMr1fJ</vt:lpwstr>
  </property>
  <property fmtid="{D5CDD505-2E9C-101B-9397-08002B2CF9AE}" pid="30" name="x1ye=34">
    <vt:lpwstr>iT06RXf/YE7yIRGTKoxVVMFX4dwo31w/E10V01bJRkqf46vs0p2rKJLXGHeiOBMhaO9/eRNxUUaHNzncIWCYervF/llg8h3g3lfT4zTtLoiIvqDbML6BK+xsx5kTnSy5Wzz9nx8qkgaYCMgwkOCVlmdXS1J01l+6Xd1g4UMdmhojVzZRUF4hE6I/QEsvTxP3ADOwP/a9nphpIKG540qj/KhXh2JCHx1fX8D35iLI/7Sqn+xI3RKP3AgOybkhsgn</vt:lpwstr>
  </property>
  <property fmtid="{D5CDD505-2E9C-101B-9397-08002B2CF9AE}" pid="31" name="x1ye=35">
    <vt:lpwstr>DzeSMQfPjIInuaC9evXtvpFRoAcYOicTUOTvzTi8Q9C16lccYl1sWP9Qkjm+VKxm+ZXi9Re84EgzPP99C6udo7SAMZXVF40L2sHYXdFT1p1wcPlODxRDn9T6KVe4+KOG0Tzs7JnJrKMtinvYs5yZtvIK3vyqzfaACOwaBL0bzAHLremQiPvc2vyuJnfViXZLiTsv3eL865PGL6DhqeFli2WxtBX2vnh+acRyrhBiN+f6+MHDhMhtn2kNDpi/Ddi</vt:lpwstr>
  </property>
  <property fmtid="{D5CDD505-2E9C-101B-9397-08002B2CF9AE}" pid="32" name="x1ye=36">
    <vt:lpwstr>kHN02MS58t+S339f65sIT2eeag1E1a6W2r32YNGWcND2XgDOEc0tV+sMJEjag7koaFVXeTy6ba0NBsejkELQeUSvEC2GvaROSA1wCSdhAit1HugkByr56RxwT0zoTu0b8lRNGxImvr1NNCQIDqlnHw2exP+1vCRT//0Pi9NvzQwkAAA=</vt:lpwstr>
  </property>
  <property fmtid="{D5CDD505-2E9C-101B-9397-08002B2CF9AE}" pid="33" name="x1ye=4">
    <vt:lpwstr>l1mvKaZXmJ3R4pNWHQZmGY5gVWElIxSqueYZudyjrPyKSmnCVtVpWV8W/Bh2zqW4jSfe7XU+VnGflo9BUwHbW7NlmmnSeDVvDDMzxMymG2HdOQB/5VAEnGoK+aVEz15xsSGWYcEYDHbOw8PtT4kTNXGaduxQUnuHJ7SOituN9AnM8ROq/KcrrKV6MXWRgK1avOLYQbb1suLULkplPyugb1Ydkxdqu7ExoIvJ2e5kD1KMaL8whHy9lvB3W15nD0D</vt:lpwstr>
  </property>
  <property fmtid="{D5CDD505-2E9C-101B-9397-08002B2CF9AE}" pid="34" name="x1ye=5">
    <vt:lpwstr>0AaHxuhw2otOhLknVW5+6ULSGa7TIUfIYjD6k1edFg5VxYck5jFORKGN6/xQAsc3nNwZ6jhWO6jBtxdpAIN7CI0Oqv+YYVTBvR5IkImyF2ColOW6uML7rbn92P6AvmL9bdqkBtFUJfUw0pEzlJQo0H1oZj67gDDBDVWi6sl8XgwbdRzaWGJ+MYSd/zyMkAjiuw28Y/Jr4fkz591V0SErge+7djCmcoKonxNzfYy9hR3ZwYMNNEyr/cqABvT13B+</vt:lpwstr>
  </property>
  <property fmtid="{D5CDD505-2E9C-101B-9397-08002B2CF9AE}" pid="35" name="x1ye=6">
    <vt:lpwstr>5F6+iQDI03M/DsdDd1v6k5nqGeOiIa6nRpCBj06gYlfArrk6koVk1G07KbGblPH54tJ/Pv3NFVhmaW9cwL88b2jYAoRvTFftZO6/jKANLCtTlEabkIyoVcylfPutUgtid55m8mRPoWaBRKQ7oXfSRbtwHJ37V1mSteJy8pducOZ/KIHa8N1v+CRqEjxtnYfAFnAX/7vi3vQ0PcJ5jyrXuYSG0eJeBBdXrgCJY2V4Rdu1chXiG3zRzzRTGW5S/t8</vt:lpwstr>
  </property>
  <property fmtid="{D5CDD505-2E9C-101B-9397-08002B2CF9AE}" pid="36" name="x1ye=7">
    <vt:lpwstr>TuwWAUiBK+cdwYTx1w1Oocn5TNmLpP9BkuU8R+ZnyQvQL7an4+3saUybe5rEjBK547Tou2+WzIwP6MAMkKY1XI91Ut67j7QoE7PUG2HWnoCV2D8saruXrCzTOa+SwHsgFLdnHEejKfwHIfpgw42HbtM/KU8D+g4lynbXKzCZn6rcKNKNSAHbVodnZR0SNLMOhlIyDGE0fAFbM/swKc0toFRIQcEnElY71WKAzEX5samFS25fc3Ck+adCx3jY8ZK</vt:lpwstr>
  </property>
  <property fmtid="{D5CDD505-2E9C-101B-9397-08002B2CF9AE}" pid="37" name="x1ye=8">
    <vt:lpwstr>4EGBvD7Hb4zx++dMREY0xvEdAyvurB0zLhp4fX3ZkGgHFAckS2F8AXJBi8xXBY4Htk4VozHwcrw72OIgR3psXJ2RXv9GX1EzkRBrBdp258U0Tt3fpTF9QRvDQb5xVWBrVSOAbjQzYTagozNDY5kFPIpNthE9Lw6oxO2zFCnHIZfrISa5nAlwznOQvgzUZEaLJ4LQ2/SqepkeM4GpJSyDFJ4A5fQSIhV2mu573uFxpPMWb58PeXsX6omwKfd303N</vt:lpwstr>
  </property>
  <property fmtid="{D5CDD505-2E9C-101B-9397-08002B2CF9AE}" pid="38" name="x1ye=9">
    <vt:lpwstr>/2XyaPA08maSEgsxERpU5R2vu7WLfFcH3yokyQaJ5rB+heNr04xuglSczP92bQNXIbofwXwJkXe10Y7QQRp28ldHTc6WoEZDMyEdUSXgODPJQh+Fwm1b3U/FI3Fan5k281AqWqISpcebiDKaAbgdV+Q5nUVtSx1j7raJQ/uOokrEk3M8zeZHQD7Ct6AyXsSWP+QF37lRjSFP3KWl/hL0RJqS4TKrstMUiCRtftuGJI64eBHqWRiOOhr81tvdghn</vt:lpwstr>
  </property>
</Properties>
</file>